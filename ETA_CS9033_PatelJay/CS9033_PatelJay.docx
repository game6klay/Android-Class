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CFB47B7" w14:textId="77777777" w:rsidR="007E0AD6" w:rsidRDefault="00676FC4">
      <w:pPr>
        <w:spacing w:before="55"/>
        <w:ind w:left="100" w:right="6057"/>
        <w:jc w:val="both"/>
        <w:rPr>
          <w:rFonts w:ascii="Arial" w:eastAsia="Arial" w:hAnsi="Arial" w:cs="Arial"/>
          <w:sz w:val="24"/>
          <w:szCs w:val="24"/>
        </w:rPr>
      </w:pPr>
      <w:r>
        <w:rPr>
          <w:rFonts w:ascii="Arial" w:eastAsia="Arial" w:hAnsi="Arial" w:cs="Arial"/>
          <w:b/>
          <w:sz w:val="24"/>
          <w:szCs w:val="24"/>
        </w:rPr>
        <w:t>Android Homework-1 Report</w:t>
      </w:r>
    </w:p>
    <w:p w14:paraId="7EFB17E9" w14:textId="77777777" w:rsidR="007E0AD6" w:rsidRDefault="007E0AD6">
      <w:pPr>
        <w:spacing w:before="4" w:line="280" w:lineRule="exact"/>
        <w:rPr>
          <w:sz w:val="28"/>
          <w:szCs w:val="28"/>
        </w:rPr>
      </w:pPr>
    </w:p>
    <w:p w14:paraId="01D13D29" w14:textId="77777777" w:rsidR="007E0AD6" w:rsidRDefault="00676FC4">
      <w:pPr>
        <w:ind w:left="100" w:right="3286"/>
        <w:jc w:val="both"/>
        <w:rPr>
          <w:rFonts w:ascii="Arial" w:eastAsia="Arial" w:hAnsi="Arial" w:cs="Arial"/>
          <w:sz w:val="24"/>
          <w:szCs w:val="24"/>
        </w:rPr>
      </w:pPr>
      <w:r>
        <w:rPr>
          <w:rFonts w:ascii="Arial" w:eastAsia="Arial" w:hAnsi="Arial" w:cs="Arial"/>
          <w:b/>
          <w:sz w:val="24"/>
          <w:szCs w:val="24"/>
        </w:rPr>
        <w:t>NYU – Poly CS9033 Mobile</w:t>
      </w:r>
      <w:r>
        <w:rPr>
          <w:rFonts w:ascii="Arial" w:eastAsia="Arial" w:hAnsi="Arial" w:cs="Arial"/>
          <w:b/>
          <w:spacing w:val="-9"/>
          <w:sz w:val="24"/>
          <w:szCs w:val="24"/>
        </w:rPr>
        <w:t xml:space="preserve"> </w:t>
      </w:r>
      <w:r>
        <w:rPr>
          <w:rFonts w:ascii="Arial" w:eastAsia="Arial" w:hAnsi="Arial" w:cs="Arial"/>
          <w:b/>
          <w:sz w:val="24"/>
          <w:szCs w:val="24"/>
        </w:rPr>
        <w:t>Application Programming</w:t>
      </w:r>
    </w:p>
    <w:p w14:paraId="5323F694" w14:textId="77777777" w:rsidR="007E0AD6" w:rsidRDefault="007E0AD6">
      <w:pPr>
        <w:spacing w:before="4" w:line="100" w:lineRule="exact"/>
        <w:rPr>
          <w:sz w:val="10"/>
          <w:szCs w:val="10"/>
        </w:rPr>
      </w:pPr>
    </w:p>
    <w:p w14:paraId="25B77DD0" w14:textId="77777777" w:rsidR="007E0AD6" w:rsidRDefault="007E0AD6">
      <w:pPr>
        <w:spacing w:line="200" w:lineRule="exact"/>
      </w:pPr>
    </w:p>
    <w:p w14:paraId="0B624A37" w14:textId="77777777" w:rsidR="007E0AD6" w:rsidRDefault="00676FC4">
      <w:pPr>
        <w:ind w:left="100" w:right="4175"/>
        <w:jc w:val="both"/>
        <w:rPr>
          <w:rFonts w:ascii="Arial" w:eastAsia="Arial" w:hAnsi="Arial" w:cs="Arial"/>
          <w:sz w:val="24"/>
          <w:szCs w:val="24"/>
        </w:rPr>
      </w:pPr>
      <w:r>
        <w:rPr>
          <w:rFonts w:ascii="Arial" w:eastAsia="Arial" w:hAnsi="Arial" w:cs="Arial"/>
          <w:sz w:val="24"/>
          <w:szCs w:val="24"/>
        </w:rPr>
        <w:t>Professor: Je</w:t>
      </w:r>
      <w:r>
        <w:rPr>
          <w:rFonts w:ascii="Arial" w:eastAsia="Arial" w:hAnsi="Arial" w:cs="Arial"/>
          <w:spacing w:val="-4"/>
          <w:sz w:val="24"/>
          <w:szCs w:val="24"/>
        </w:rPr>
        <w:t>f</w:t>
      </w:r>
      <w:r>
        <w:rPr>
          <w:rFonts w:ascii="Arial" w:eastAsia="Arial" w:hAnsi="Arial" w:cs="Arial"/>
          <w:sz w:val="24"/>
          <w:szCs w:val="24"/>
        </w:rPr>
        <w:t>frey Bickford &lt;jbickford@nyu.edu&gt;</w:t>
      </w:r>
    </w:p>
    <w:p w14:paraId="54C5D58E" w14:textId="77777777" w:rsidR="007E0AD6" w:rsidRDefault="007E0AD6">
      <w:pPr>
        <w:spacing w:before="4" w:line="100" w:lineRule="exact"/>
        <w:rPr>
          <w:sz w:val="10"/>
          <w:szCs w:val="10"/>
        </w:rPr>
      </w:pPr>
    </w:p>
    <w:p w14:paraId="449E7D8E" w14:textId="77777777" w:rsidR="007E0AD6" w:rsidRDefault="007E0AD6">
      <w:pPr>
        <w:spacing w:line="200" w:lineRule="exact"/>
      </w:pPr>
    </w:p>
    <w:p w14:paraId="0F4389AE" w14:textId="77777777" w:rsidR="007E0AD6" w:rsidRDefault="00676FC4">
      <w:pPr>
        <w:spacing w:line="243" w:lineRule="auto"/>
        <w:ind w:left="100" w:right="201"/>
        <w:rPr>
          <w:rFonts w:ascii="Arial" w:eastAsia="Arial" w:hAnsi="Arial" w:cs="Arial"/>
          <w:sz w:val="24"/>
          <w:szCs w:val="24"/>
        </w:rPr>
      </w:pPr>
      <w:r>
        <w:rPr>
          <w:rFonts w:ascii="Arial" w:eastAsia="Arial" w:hAnsi="Arial" w:cs="Arial"/>
          <w:b/>
          <w:sz w:val="24"/>
          <w:szCs w:val="24"/>
        </w:rPr>
        <w:t>Controlle</w:t>
      </w:r>
      <w:r>
        <w:rPr>
          <w:rFonts w:ascii="Arial" w:eastAsia="Arial" w:hAnsi="Arial" w:cs="Arial"/>
          <w:b/>
          <w:spacing w:val="-13"/>
          <w:sz w:val="24"/>
          <w:szCs w:val="24"/>
        </w:rPr>
        <w:t>r</w:t>
      </w:r>
      <w:r>
        <w:rPr>
          <w:rFonts w:ascii="Arial" w:eastAsia="Arial" w:hAnsi="Arial" w:cs="Arial"/>
          <w:b/>
          <w:sz w:val="24"/>
          <w:szCs w:val="24"/>
        </w:rPr>
        <w:t xml:space="preserve">, Models and </w:t>
      </w:r>
      <w:r>
        <w:rPr>
          <w:rFonts w:ascii="Arial" w:eastAsia="Arial" w:hAnsi="Arial" w:cs="Arial"/>
          <w:b/>
          <w:spacing w:val="-4"/>
          <w:sz w:val="24"/>
          <w:szCs w:val="24"/>
        </w:rPr>
        <w:t>V</w:t>
      </w:r>
      <w:r>
        <w:rPr>
          <w:rFonts w:ascii="Arial" w:eastAsia="Arial" w:hAnsi="Arial" w:cs="Arial"/>
          <w:b/>
          <w:sz w:val="24"/>
          <w:szCs w:val="24"/>
        </w:rPr>
        <w:t>iews were the main focus of this homework which were implemented in the following way:</w:t>
      </w:r>
    </w:p>
    <w:p w14:paraId="2D058A90" w14:textId="77777777" w:rsidR="007E0AD6" w:rsidRDefault="007E0AD6">
      <w:pPr>
        <w:spacing w:line="140" w:lineRule="exact"/>
        <w:rPr>
          <w:sz w:val="14"/>
          <w:szCs w:val="14"/>
        </w:rPr>
      </w:pPr>
    </w:p>
    <w:p w14:paraId="48A1928D" w14:textId="77777777" w:rsidR="007E0AD6" w:rsidRDefault="007E0AD6">
      <w:pPr>
        <w:spacing w:line="200" w:lineRule="exact"/>
      </w:pPr>
    </w:p>
    <w:p w14:paraId="797FF5B3" w14:textId="77777777" w:rsidR="007E0AD6" w:rsidRDefault="007E0AD6">
      <w:pPr>
        <w:spacing w:line="200" w:lineRule="exact"/>
      </w:pPr>
    </w:p>
    <w:p w14:paraId="3D01C2FF" w14:textId="77777777" w:rsidR="007E0AD6" w:rsidRDefault="00676FC4">
      <w:pPr>
        <w:ind w:left="100" w:right="3783"/>
        <w:jc w:val="both"/>
        <w:rPr>
          <w:rFonts w:ascii="Arial" w:eastAsia="Arial" w:hAnsi="Arial" w:cs="Arial"/>
          <w:sz w:val="24"/>
          <w:szCs w:val="24"/>
        </w:rPr>
      </w:pPr>
      <w:r>
        <w:rPr>
          <w:rFonts w:ascii="Arial" w:eastAsia="Arial" w:hAnsi="Arial" w:cs="Arial"/>
          <w:b/>
          <w:spacing w:val="-4"/>
          <w:sz w:val="24"/>
          <w:szCs w:val="24"/>
        </w:rPr>
        <w:t>V</w:t>
      </w:r>
      <w:r>
        <w:rPr>
          <w:rFonts w:ascii="Arial" w:eastAsia="Arial" w:hAnsi="Arial" w:cs="Arial"/>
          <w:b/>
          <w:sz w:val="24"/>
          <w:szCs w:val="24"/>
        </w:rPr>
        <w:t>iews</w:t>
      </w:r>
      <w:r>
        <w:rPr>
          <w:rFonts w:ascii="Arial" w:eastAsia="Arial" w:hAnsi="Arial" w:cs="Arial"/>
          <w:sz w:val="24"/>
          <w:szCs w:val="24"/>
        </w:rPr>
        <w:t>:</w:t>
      </w:r>
      <w:r>
        <w:rPr>
          <w:rFonts w:ascii="Arial" w:eastAsia="Arial" w:hAnsi="Arial" w:cs="Arial"/>
          <w:spacing w:val="-4"/>
          <w:sz w:val="24"/>
          <w:szCs w:val="24"/>
        </w:rPr>
        <w:t xml:space="preserve"> </w:t>
      </w:r>
      <w:r>
        <w:rPr>
          <w:rFonts w:ascii="Arial" w:eastAsia="Arial" w:hAnsi="Arial" w:cs="Arial"/>
          <w:sz w:val="24"/>
          <w:szCs w:val="24"/>
        </w:rPr>
        <w:t>The three views implemented are as follows:</w:t>
      </w:r>
    </w:p>
    <w:p w14:paraId="07A28AEE" w14:textId="77777777" w:rsidR="007E0AD6" w:rsidRDefault="007E0AD6">
      <w:pPr>
        <w:spacing w:before="9" w:line="160" w:lineRule="exact"/>
        <w:rPr>
          <w:sz w:val="16"/>
          <w:szCs w:val="16"/>
        </w:rPr>
      </w:pPr>
    </w:p>
    <w:p w14:paraId="01B87B38" w14:textId="77777777" w:rsidR="007E0AD6" w:rsidRDefault="007E0AD6">
      <w:pPr>
        <w:spacing w:line="200" w:lineRule="exact"/>
      </w:pPr>
    </w:p>
    <w:p w14:paraId="1D5BD402" w14:textId="77777777" w:rsidR="007E0AD6" w:rsidRDefault="007E0AD6">
      <w:pPr>
        <w:spacing w:line="200" w:lineRule="exact"/>
      </w:pPr>
    </w:p>
    <w:p w14:paraId="66E12133" w14:textId="77777777" w:rsidR="007E0AD6" w:rsidRDefault="00676FC4">
      <w:pPr>
        <w:spacing w:line="258" w:lineRule="auto"/>
        <w:ind w:left="500" w:right="127" w:hanging="400"/>
        <w:rPr>
          <w:rFonts w:ascii="Arial" w:eastAsia="Arial" w:hAnsi="Arial" w:cs="Arial"/>
          <w:sz w:val="24"/>
          <w:szCs w:val="24"/>
        </w:rPr>
      </w:pPr>
      <w:r>
        <w:rPr>
          <w:rFonts w:ascii="Arial" w:eastAsia="Arial" w:hAnsi="Arial" w:cs="Arial"/>
          <w:sz w:val="24"/>
          <w:szCs w:val="24"/>
        </w:rPr>
        <w:t xml:space="preserve">1.   </w:t>
      </w:r>
      <w:proofErr w:type="spellStart"/>
      <w:r>
        <w:rPr>
          <w:rFonts w:ascii="Arial" w:eastAsia="Arial" w:hAnsi="Arial" w:cs="Arial"/>
          <w:b/>
          <w:sz w:val="24"/>
          <w:szCs w:val="24"/>
        </w:rPr>
        <w:t>activity_main</w:t>
      </w:r>
      <w:proofErr w:type="spellEnd"/>
      <w:r>
        <w:rPr>
          <w:rFonts w:ascii="Arial" w:eastAsia="Arial" w:hAnsi="Arial" w:cs="Arial"/>
          <w:sz w:val="24"/>
          <w:szCs w:val="24"/>
        </w:rPr>
        <w:t>: Main activity of the app. Whenever the app is used via the launcher this activity gets displayed.</w:t>
      </w:r>
      <w:r>
        <w:rPr>
          <w:rFonts w:ascii="Arial" w:eastAsia="Arial" w:hAnsi="Arial" w:cs="Arial"/>
          <w:spacing w:val="-4"/>
          <w:sz w:val="24"/>
          <w:szCs w:val="24"/>
        </w:rPr>
        <w:t xml:space="preserve"> </w:t>
      </w:r>
      <w:r>
        <w:rPr>
          <w:rFonts w:ascii="Arial" w:eastAsia="Arial" w:hAnsi="Arial" w:cs="Arial"/>
          <w:sz w:val="24"/>
          <w:szCs w:val="24"/>
        </w:rPr>
        <w:t>This is the default page of the app where the finish () step in the cycles always finishes.</w:t>
      </w:r>
    </w:p>
    <w:p w14:paraId="65C39584" w14:textId="77777777" w:rsidR="007E0AD6" w:rsidRDefault="007E0AD6">
      <w:pPr>
        <w:spacing w:before="3" w:line="240" w:lineRule="exact"/>
        <w:rPr>
          <w:sz w:val="24"/>
          <w:szCs w:val="24"/>
        </w:rPr>
      </w:pPr>
    </w:p>
    <w:p w14:paraId="1B4BC9B0" w14:textId="77777777" w:rsidR="007E0AD6" w:rsidRDefault="00676FC4">
      <w:pPr>
        <w:spacing w:line="260" w:lineRule="auto"/>
        <w:ind w:left="100" w:right="131"/>
        <w:jc w:val="both"/>
        <w:rPr>
          <w:rFonts w:ascii="Arial" w:eastAsia="Arial" w:hAnsi="Arial" w:cs="Arial"/>
          <w:sz w:val="24"/>
          <w:szCs w:val="24"/>
        </w:rPr>
      </w:pPr>
      <w:r>
        <w:rPr>
          <w:rFonts w:ascii="Arial" w:eastAsia="Arial" w:hAnsi="Arial" w:cs="Arial"/>
          <w:sz w:val="24"/>
          <w:szCs w:val="24"/>
        </w:rPr>
        <w:t>In screenshot below we can see there are three defaults texts and two relating buttons which would lead to the other two activities.</w:t>
      </w:r>
      <w:r>
        <w:rPr>
          <w:rFonts w:ascii="Arial" w:eastAsia="Arial" w:hAnsi="Arial" w:cs="Arial"/>
          <w:spacing w:val="-4"/>
          <w:sz w:val="24"/>
          <w:szCs w:val="24"/>
        </w:rPr>
        <w:t xml:space="preserve"> </w:t>
      </w:r>
      <w:r>
        <w:rPr>
          <w:rFonts w:ascii="Arial" w:eastAsia="Arial" w:hAnsi="Arial" w:cs="Arial"/>
          <w:sz w:val="24"/>
          <w:szCs w:val="24"/>
        </w:rPr>
        <w:t>The texts help us in selecting the options if using as a novice.</w:t>
      </w:r>
    </w:p>
    <w:p w14:paraId="45852B85" w14:textId="77777777" w:rsidR="007E0AD6" w:rsidRDefault="007E0AD6">
      <w:pPr>
        <w:spacing w:before="1" w:line="240" w:lineRule="exact"/>
        <w:rPr>
          <w:sz w:val="24"/>
          <w:szCs w:val="24"/>
        </w:rPr>
      </w:pPr>
    </w:p>
    <w:p w14:paraId="20E36B34" w14:textId="77777777" w:rsidR="007E0AD6" w:rsidRDefault="00676FC4">
      <w:pPr>
        <w:spacing w:line="260" w:lineRule="auto"/>
        <w:ind w:left="100" w:right="447"/>
        <w:rPr>
          <w:rFonts w:ascii="Arial" w:eastAsia="Arial" w:hAnsi="Arial" w:cs="Arial"/>
          <w:sz w:val="24"/>
          <w:szCs w:val="24"/>
        </w:rPr>
      </w:pPr>
      <w:r>
        <w:rPr>
          <w:rFonts w:ascii="Arial" w:eastAsia="Arial" w:hAnsi="Arial" w:cs="Arial"/>
          <w:b/>
          <w:sz w:val="24"/>
          <w:szCs w:val="24"/>
        </w:rPr>
        <w:t xml:space="preserve">Create </w:t>
      </w:r>
      <w:r>
        <w:rPr>
          <w:rFonts w:ascii="Arial" w:eastAsia="Arial" w:hAnsi="Arial" w:cs="Arial"/>
          <w:b/>
          <w:spacing w:val="-13"/>
          <w:sz w:val="24"/>
          <w:szCs w:val="24"/>
        </w:rPr>
        <w:t>T</w:t>
      </w:r>
      <w:r>
        <w:rPr>
          <w:rFonts w:ascii="Arial" w:eastAsia="Arial" w:hAnsi="Arial" w:cs="Arial"/>
          <w:b/>
          <w:sz w:val="24"/>
          <w:szCs w:val="24"/>
        </w:rPr>
        <w:t>rips Button</w:t>
      </w:r>
      <w:r>
        <w:rPr>
          <w:rFonts w:ascii="Arial" w:eastAsia="Arial" w:hAnsi="Arial" w:cs="Arial"/>
          <w:sz w:val="24"/>
          <w:szCs w:val="24"/>
        </w:rPr>
        <w:t xml:space="preserve">: Navigates through the us to the </w:t>
      </w:r>
      <w:proofErr w:type="spellStart"/>
      <w:r>
        <w:rPr>
          <w:rFonts w:ascii="Arial" w:eastAsia="Arial" w:hAnsi="Arial" w:cs="Arial"/>
          <w:sz w:val="24"/>
          <w:szCs w:val="24"/>
        </w:rPr>
        <w:t>activity_create_trip</w:t>
      </w:r>
      <w:proofErr w:type="spellEnd"/>
      <w:r>
        <w:rPr>
          <w:rFonts w:ascii="Arial" w:eastAsia="Arial" w:hAnsi="Arial" w:cs="Arial"/>
          <w:sz w:val="24"/>
          <w:szCs w:val="24"/>
        </w:rPr>
        <w:t xml:space="preserve"> and helps creating a new trip by filling up the various details.</w:t>
      </w:r>
    </w:p>
    <w:p w14:paraId="4F947438" w14:textId="77777777" w:rsidR="007E0AD6" w:rsidRDefault="007E0AD6">
      <w:pPr>
        <w:spacing w:before="1" w:line="240" w:lineRule="exact"/>
        <w:rPr>
          <w:sz w:val="24"/>
          <w:szCs w:val="24"/>
        </w:rPr>
      </w:pPr>
    </w:p>
    <w:p w14:paraId="0D3B6961" w14:textId="77777777" w:rsidR="007E0AD6" w:rsidRDefault="00676FC4">
      <w:pPr>
        <w:spacing w:line="260" w:lineRule="auto"/>
        <w:ind w:left="100" w:right="79"/>
        <w:rPr>
          <w:rFonts w:ascii="Arial" w:eastAsia="Arial" w:hAnsi="Arial" w:cs="Arial"/>
          <w:sz w:val="24"/>
          <w:szCs w:val="24"/>
        </w:rPr>
      </w:pPr>
      <w:r>
        <w:rPr>
          <w:rFonts w:ascii="Arial" w:eastAsia="Arial" w:hAnsi="Arial" w:cs="Arial"/>
          <w:b/>
          <w:spacing w:val="-4"/>
          <w:sz w:val="24"/>
          <w:szCs w:val="24"/>
        </w:rPr>
        <w:t>V</w:t>
      </w:r>
      <w:r>
        <w:rPr>
          <w:rFonts w:ascii="Arial" w:eastAsia="Arial" w:hAnsi="Arial" w:cs="Arial"/>
          <w:b/>
          <w:sz w:val="24"/>
          <w:szCs w:val="24"/>
        </w:rPr>
        <w:t xml:space="preserve">iew </w:t>
      </w:r>
      <w:r>
        <w:rPr>
          <w:rFonts w:ascii="Arial" w:eastAsia="Arial" w:hAnsi="Arial" w:cs="Arial"/>
          <w:b/>
          <w:spacing w:val="-13"/>
          <w:sz w:val="24"/>
          <w:szCs w:val="24"/>
        </w:rPr>
        <w:t>T</w:t>
      </w:r>
      <w:r>
        <w:rPr>
          <w:rFonts w:ascii="Arial" w:eastAsia="Arial" w:hAnsi="Arial" w:cs="Arial"/>
          <w:b/>
          <w:sz w:val="24"/>
          <w:szCs w:val="24"/>
        </w:rPr>
        <w:t>rip Button</w:t>
      </w:r>
      <w:r>
        <w:rPr>
          <w:rFonts w:ascii="Arial" w:eastAsia="Arial" w:hAnsi="Arial" w:cs="Arial"/>
          <w:sz w:val="24"/>
          <w:szCs w:val="24"/>
        </w:rPr>
        <w:t xml:space="preserve">: Navigates us to the </w:t>
      </w:r>
      <w:proofErr w:type="spellStart"/>
      <w:r>
        <w:rPr>
          <w:rFonts w:ascii="Arial" w:eastAsia="Arial" w:hAnsi="Arial" w:cs="Arial"/>
          <w:sz w:val="24"/>
          <w:szCs w:val="24"/>
        </w:rPr>
        <w:t>activity_view_trip</w:t>
      </w:r>
      <w:proofErr w:type="spellEnd"/>
      <w:r>
        <w:rPr>
          <w:rFonts w:ascii="Arial" w:eastAsia="Arial" w:hAnsi="Arial" w:cs="Arial"/>
          <w:sz w:val="24"/>
          <w:szCs w:val="24"/>
        </w:rPr>
        <w:t xml:space="preserve"> and the user is able to see the latest trip details that has been saved by the use</w:t>
      </w:r>
      <w:r>
        <w:rPr>
          <w:rFonts w:ascii="Arial" w:eastAsia="Arial" w:hAnsi="Arial" w:cs="Arial"/>
          <w:spacing w:val="-13"/>
          <w:sz w:val="24"/>
          <w:szCs w:val="24"/>
        </w:rPr>
        <w:t>r</w:t>
      </w:r>
      <w:r>
        <w:rPr>
          <w:rFonts w:ascii="Arial" w:eastAsia="Arial" w:hAnsi="Arial" w:cs="Arial"/>
          <w:sz w:val="24"/>
          <w:szCs w:val="24"/>
        </w:rPr>
        <w:t>.</w:t>
      </w:r>
    </w:p>
    <w:p w14:paraId="3B466A55" w14:textId="77777777" w:rsidR="007E0AD6" w:rsidRDefault="007E0AD6">
      <w:pPr>
        <w:spacing w:line="200" w:lineRule="exact"/>
      </w:pPr>
    </w:p>
    <w:p w14:paraId="176A0C48" w14:textId="77777777" w:rsidR="007E0AD6" w:rsidRDefault="007E0AD6">
      <w:pPr>
        <w:spacing w:line="200" w:lineRule="exact"/>
      </w:pPr>
    </w:p>
    <w:p w14:paraId="5A65F1FB" w14:textId="77777777" w:rsidR="007E0AD6" w:rsidRDefault="007E0AD6">
      <w:pPr>
        <w:spacing w:before="6" w:line="240" w:lineRule="exact"/>
        <w:rPr>
          <w:sz w:val="24"/>
          <w:szCs w:val="24"/>
        </w:rPr>
      </w:pPr>
    </w:p>
    <w:p w14:paraId="1401237F" w14:textId="77777777" w:rsidR="007E0AD6" w:rsidRDefault="005D7C6F">
      <w:pPr>
        <w:ind w:left="800"/>
        <w:sectPr w:rsidR="007E0AD6">
          <w:pgSz w:w="12240" w:h="15840"/>
          <w:pgMar w:top="1380" w:right="1440" w:bottom="280" w:left="1340" w:header="720" w:footer="720" w:gutter="0"/>
          <w:cols w:space="720"/>
        </w:sectPr>
      </w:pPr>
      <w:r>
        <w:pict w14:anchorId="37C5E8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41pt;margin-top:473pt;width:159pt;height:271pt;z-index:-251659776;mso-position-horizontal-relative:page;mso-position-vertical-relative:page">
            <v:imagedata r:id="rId5" o:title=""/>
            <w10:wrap anchorx="page" anchory="page"/>
          </v:shape>
        </w:pict>
      </w:r>
      <w:r w:rsidR="004539EE">
        <w:pict w14:anchorId="3E7002F1">
          <v:shape id="_x0000_i1025" type="#_x0000_t75" style="width:150pt;height:273pt">
            <v:imagedata r:id="rId6" o:title=""/>
          </v:shape>
        </w:pict>
      </w:r>
    </w:p>
    <w:p w14:paraId="0ABB758A" w14:textId="77777777" w:rsidR="007E0AD6" w:rsidRDefault="00676FC4">
      <w:pPr>
        <w:spacing w:before="55" w:line="260" w:lineRule="auto"/>
        <w:ind w:left="100" w:right="67"/>
        <w:rPr>
          <w:rFonts w:ascii="Arial" w:eastAsia="Arial" w:hAnsi="Arial" w:cs="Arial"/>
          <w:sz w:val="24"/>
          <w:szCs w:val="24"/>
        </w:rPr>
      </w:pPr>
      <w:r>
        <w:rPr>
          <w:rFonts w:ascii="Arial" w:eastAsia="Arial" w:hAnsi="Arial" w:cs="Arial"/>
          <w:sz w:val="24"/>
          <w:szCs w:val="24"/>
        </w:rPr>
        <w:lastRenderedPageBreak/>
        <w:t xml:space="preserve">The mechanism of the activity is that user can create as many trips as he wants to when he clicks on the create </w:t>
      </w:r>
      <w:proofErr w:type="gramStart"/>
      <w:r>
        <w:rPr>
          <w:rFonts w:ascii="Arial" w:eastAsia="Arial" w:hAnsi="Arial" w:cs="Arial"/>
          <w:sz w:val="24"/>
          <w:szCs w:val="24"/>
        </w:rPr>
        <w:t>trips ,</w:t>
      </w:r>
      <w:proofErr w:type="gramEnd"/>
      <w:r>
        <w:rPr>
          <w:rFonts w:ascii="Arial" w:eastAsia="Arial" w:hAnsi="Arial" w:cs="Arial"/>
          <w:sz w:val="24"/>
          <w:szCs w:val="24"/>
        </w:rPr>
        <w:t xml:space="preserve"> and the user is not able to see the latest trip if there are</w:t>
      </w:r>
    </w:p>
    <w:p w14:paraId="5498DDAA" w14:textId="77777777" w:rsidR="007E0AD6" w:rsidRDefault="00676FC4">
      <w:pPr>
        <w:ind w:left="100"/>
        <w:rPr>
          <w:rFonts w:ascii="Arial" w:eastAsia="Arial" w:hAnsi="Arial" w:cs="Arial"/>
          <w:sz w:val="24"/>
          <w:szCs w:val="24"/>
        </w:rPr>
      </w:pPr>
      <w:r>
        <w:rPr>
          <w:rFonts w:ascii="Arial" w:eastAsia="Arial" w:hAnsi="Arial" w:cs="Arial"/>
          <w:sz w:val="24"/>
          <w:szCs w:val="24"/>
        </w:rPr>
        <w:t>not trips created by then. User has to create a trip in order to view one.</w:t>
      </w:r>
    </w:p>
    <w:p w14:paraId="077C94E2" w14:textId="77777777" w:rsidR="007E0AD6" w:rsidRDefault="007E0AD6">
      <w:pPr>
        <w:spacing w:before="4" w:line="260" w:lineRule="exact"/>
        <w:rPr>
          <w:sz w:val="26"/>
          <w:szCs w:val="26"/>
        </w:rPr>
      </w:pPr>
    </w:p>
    <w:p w14:paraId="51685893" w14:textId="77777777" w:rsidR="007E0AD6" w:rsidRDefault="00676FC4">
      <w:pPr>
        <w:ind w:left="100"/>
        <w:rPr>
          <w:rFonts w:ascii="Arial" w:eastAsia="Arial" w:hAnsi="Arial" w:cs="Arial"/>
          <w:sz w:val="24"/>
          <w:szCs w:val="24"/>
        </w:rPr>
      </w:pPr>
      <w:r>
        <w:rPr>
          <w:rFonts w:ascii="Arial" w:eastAsia="Arial" w:hAnsi="Arial" w:cs="Arial"/>
          <w:sz w:val="24"/>
          <w:szCs w:val="24"/>
        </w:rPr>
        <w:t>2.</w:t>
      </w:r>
      <w:r>
        <w:rPr>
          <w:rFonts w:ascii="Arial" w:eastAsia="Arial" w:hAnsi="Arial" w:cs="Arial"/>
          <w:b/>
          <w:sz w:val="24"/>
          <w:szCs w:val="24"/>
        </w:rPr>
        <w:t>activity_create_trip</w:t>
      </w:r>
      <w:r>
        <w:rPr>
          <w:rFonts w:ascii="Arial" w:eastAsia="Arial" w:hAnsi="Arial" w:cs="Arial"/>
          <w:sz w:val="24"/>
          <w:szCs w:val="24"/>
        </w:rPr>
        <w:t>: User lands up on this activity whenever he clicks on the Create</w:t>
      </w:r>
    </w:p>
    <w:p w14:paraId="2B1ADB44" w14:textId="77777777" w:rsidR="007E0AD6" w:rsidRDefault="00676FC4">
      <w:pPr>
        <w:spacing w:before="24" w:line="469" w:lineRule="auto"/>
        <w:ind w:left="100" w:right="1975"/>
        <w:rPr>
          <w:rFonts w:ascii="Arial" w:eastAsia="Arial" w:hAnsi="Arial" w:cs="Arial"/>
          <w:sz w:val="24"/>
          <w:szCs w:val="24"/>
        </w:rPr>
      </w:pPr>
      <w:r>
        <w:rPr>
          <w:rFonts w:ascii="Arial" w:eastAsia="Arial" w:hAnsi="Arial" w:cs="Arial"/>
          <w:spacing w:val="-9"/>
          <w:sz w:val="24"/>
          <w:szCs w:val="24"/>
        </w:rPr>
        <w:t>T</w:t>
      </w:r>
      <w:r>
        <w:rPr>
          <w:rFonts w:ascii="Arial" w:eastAsia="Arial" w:hAnsi="Arial" w:cs="Arial"/>
          <w:sz w:val="24"/>
          <w:szCs w:val="24"/>
        </w:rPr>
        <w:t xml:space="preserve">rip button. </w:t>
      </w:r>
      <w:r>
        <w:rPr>
          <w:rFonts w:ascii="Arial" w:eastAsia="Arial" w:hAnsi="Arial" w:cs="Arial"/>
          <w:spacing w:val="-4"/>
          <w:sz w:val="24"/>
          <w:szCs w:val="24"/>
        </w:rPr>
        <w:t>W</w:t>
      </w:r>
      <w:r>
        <w:rPr>
          <w:rFonts w:ascii="Arial" w:eastAsia="Arial" w:hAnsi="Arial" w:cs="Arial"/>
          <w:sz w:val="24"/>
          <w:szCs w:val="24"/>
        </w:rPr>
        <w:t xml:space="preserve">e can fill in the details on the trip with various fields </w:t>
      </w:r>
      <w:proofErr w:type="gramStart"/>
      <w:r>
        <w:rPr>
          <w:rFonts w:ascii="Arial" w:eastAsia="Arial" w:hAnsi="Arial" w:cs="Arial"/>
          <w:sz w:val="24"/>
          <w:szCs w:val="24"/>
        </w:rPr>
        <w:t>like :</w:t>
      </w:r>
      <w:proofErr w:type="gramEnd"/>
      <w:r>
        <w:rPr>
          <w:rFonts w:ascii="Arial" w:eastAsia="Arial" w:hAnsi="Arial" w:cs="Arial"/>
          <w:sz w:val="24"/>
          <w:szCs w:val="24"/>
        </w:rPr>
        <w:t xml:space="preserve"> Name of the trip:</w:t>
      </w:r>
    </w:p>
    <w:p w14:paraId="405A8DB4" w14:textId="77777777" w:rsidR="007E0AD6" w:rsidRDefault="00676FC4">
      <w:pPr>
        <w:spacing w:before="7" w:line="469" w:lineRule="auto"/>
        <w:ind w:left="100" w:right="7524"/>
        <w:rPr>
          <w:rFonts w:ascii="Arial" w:eastAsia="Arial" w:hAnsi="Arial" w:cs="Arial"/>
          <w:sz w:val="24"/>
          <w:szCs w:val="24"/>
        </w:rPr>
      </w:pPr>
      <w:r>
        <w:rPr>
          <w:rFonts w:ascii="Arial" w:eastAsia="Arial" w:hAnsi="Arial" w:cs="Arial"/>
          <w:sz w:val="24"/>
          <w:szCs w:val="24"/>
        </w:rPr>
        <w:t xml:space="preserve">Meeting Location: </w:t>
      </w:r>
      <w:r>
        <w:rPr>
          <w:rFonts w:ascii="Arial" w:eastAsia="Arial" w:hAnsi="Arial" w:cs="Arial"/>
          <w:spacing w:val="-9"/>
          <w:sz w:val="24"/>
          <w:szCs w:val="24"/>
        </w:rPr>
        <w:t>T</w:t>
      </w:r>
      <w:r>
        <w:rPr>
          <w:rFonts w:ascii="Arial" w:eastAsia="Arial" w:hAnsi="Arial" w:cs="Arial"/>
          <w:sz w:val="24"/>
          <w:szCs w:val="24"/>
        </w:rPr>
        <w:t xml:space="preserve">rip Destination: </w:t>
      </w:r>
      <w:r>
        <w:rPr>
          <w:rFonts w:ascii="Arial" w:eastAsia="Arial" w:hAnsi="Arial" w:cs="Arial"/>
          <w:spacing w:val="-9"/>
          <w:sz w:val="24"/>
          <w:szCs w:val="24"/>
        </w:rPr>
        <w:t>T</w:t>
      </w:r>
      <w:r>
        <w:rPr>
          <w:rFonts w:ascii="Arial" w:eastAsia="Arial" w:hAnsi="Arial" w:cs="Arial"/>
          <w:sz w:val="24"/>
          <w:szCs w:val="24"/>
        </w:rPr>
        <w:t>rip</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ime:</w:t>
      </w:r>
    </w:p>
    <w:p w14:paraId="6CFB0F99" w14:textId="77777777" w:rsidR="007E0AD6" w:rsidRDefault="00676FC4">
      <w:pPr>
        <w:spacing w:before="7" w:line="469" w:lineRule="auto"/>
        <w:ind w:left="100" w:right="8271"/>
        <w:rPr>
          <w:rFonts w:ascii="Arial" w:eastAsia="Arial" w:hAnsi="Arial" w:cs="Arial"/>
          <w:sz w:val="24"/>
          <w:szCs w:val="24"/>
        </w:rPr>
      </w:pPr>
      <w:r>
        <w:rPr>
          <w:rFonts w:ascii="Arial" w:eastAsia="Arial" w:hAnsi="Arial" w:cs="Arial"/>
          <w:spacing w:val="-9"/>
          <w:sz w:val="24"/>
          <w:szCs w:val="24"/>
        </w:rPr>
        <w:t>T</w:t>
      </w:r>
      <w:r>
        <w:rPr>
          <w:rFonts w:ascii="Arial" w:eastAsia="Arial" w:hAnsi="Arial" w:cs="Arial"/>
          <w:sz w:val="24"/>
          <w:szCs w:val="24"/>
        </w:rPr>
        <w:t>rip Date: Attendees:</w:t>
      </w:r>
    </w:p>
    <w:p w14:paraId="76925F48" w14:textId="77777777" w:rsidR="007E0AD6" w:rsidRDefault="00676FC4">
      <w:pPr>
        <w:spacing w:before="7" w:line="260" w:lineRule="auto"/>
        <w:ind w:left="100" w:right="94"/>
        <w:rPr>
          <w:rFonts w:ascii="Arial" w:eastAsia="Arial" w:hAnsi="Arial" w:cs="Arial"/>
          <w:sz w:val="24"/>
          <w:szCs w:val="24"/>
        </w:rPr>
      </w:pPr>
      <w:r>
        <w:rPr>
          <w:rFonts w:ascii="Arial" w:eastAsia="Arial" w:hAnsi="Arial" w:cs="Arial"/>
          <w:sz w:val="24"/>
          <w:szCs w:val="24"/>
        </w:rPr>
        <w:t>User is allowed to check mark certain number of friends with the help of check boxes he wants to invite for the trip from a list of the friends in this network and only those friends will be considered for the trip.</w:t>
      </w:r>
    </w:p>
    <w:p w14:paraId="685E535A" w14:textId="77777777" w:rsidR="007E0AD6" w:rsidRDefault="007E0AD6">
      <w:pPr>
        <w:spacing w:before="1" w:line="240" w:lineRule="exact"/>
        <w:rPr>
          <w:sz w:val="24"/>
          <w:szCs w:val="24"/>
        </w:rPr>
      </w:pPr>
    </w:p>
    <w:p w14:paraId="05B089D4" w14:textId="77777777" w:rsidR="007E0AD6" w:rsidRDefault="00676FC4">
      <w:pPr>
        <w:spacing w:line="260" w:lineRule="auto"/>
        <w:ind w:left="100" w:right="293"/>
        <w:rPr>
          <w:rFonts w:ascii="Arial" w:eastAsia="Arial" w:hAnsi="Arial" w:cs="Arial"/>
          <w:sz w:val="24"/>
          <w:szCs w:val="24"/>
        </w:rPr>
      </w:pPr>
      <w:r>
        <w:rPr>
          <w:rFonts w:ascii="Arial" w:eastAsia="Arial" w:hAnsi="Arial" w:cs="Arial"/>
          <w:sz w:val="24"/>
          <w:szCs w:val="24"/>
        </w:rPr>
        <w:t>All the other fields have been given a hint name to help the user fill in the details for each field.</w:t>
      </w:r>
      <w:r>
        <w:rPr>
          <w:rFonts w:ascii="Arial" w:eastAsia="Arial" w:hAnsi="Arial" w:cs="Arial"/>
          <w:spacing w:val="-13"/>
          <w:sz w:val="24"/>
          <w:szCs w:val="24"/>
        </w:rPr>
        <w:t xml:space="preserve"> </w:t>
      </w:r>
      <w:r>
        <w:rPr>
          <w:rFonts w:ascii="Arial" w:eastAsia="Arial" w:hAnsi="Arial" w:cs="Arial"/>
          <w:sz w:val="24"/>
          <w:szCs w:val="24"/>
        </w:rPr>
        <w:t xml:space="preserve">Also the scroll view is enabled to view </w:t>
      </w:r>
      <w:proofErr w:type="gramStart"/>
      <w:r>
        <w:rPr>
          <w:rFonts w:ascii="Arial" w:eastAsia="Arial" w:hAnsi="Arial" w:cs="Arial"/>
          <w:sz w:val="24"/>
          <w:szCs w:val="24"/>
        </w:rPr>
        <w:t>the every</w:t>
      </w:r>
      <w:proofErr w:type="gramEnd"/>
      <w:r>
        <w:rPr>
          <w:rFonts w:ascii="Arial" w:eastAsia="Arial" w:hAnsi="Arial" w:cs="Arial"/>
          <w:sz w:val="24"/>
          <w:szCs w:val="24"/>
        </w:rPr>
        <w:t xml:space="preserve"> fields and the list of friends and the buttons at the end.</w:t>
      </w:r>
    </w:p>
    <w:p w14:paraId="60A42D3B" w14:textId="77777777" w:rsidR="007E0AD6" w:rsidRDefault="007E0AD6">
      <w:pPr>
        <w:spacing w:before="1" w:line="240" w:lineRule="exact"/>
        <w:rPr>
          <w:sz w:val="24"/>
          <w:szCs w:val="24"/>
        </w:rPr>
      </w:pPr>
    </w:p>
    <w:p w14:paraId="15681883" w14:textId="77777777" w:rsidR="007E0AD6" w:rsidRDefault="00676FC4">
      <w:pPr>
        <w:spacing w:line="260" w:lineRule="auto"/>
        <w:ind w:left="100" w:right="174"/>
        <w:rPr>
          <w:rFonts w:ascii="Arial" w:eastAsia="Arial" w:hAnsi="Arial" w:cs="Arial"/>
          <w:sz w:val="24"/>
          <w:szCs w:val="24"/>
        </w:rPr>
      </w:pPr>
      <w:r>
        <w:rPr>
          <w:rFonts w:ascii="Arial" w:eastAsia="Arial" w:hAnsi="Arial" w:cs="Arial"/>
          <w:b/>
          <w:sz w:val="24"/>
          <w:szCs w:val="24"/>
        </w:rPr>
        <w:t xml:space="preserve">Save </w:t>
      </w:r>
      <w:r>
        <w:rPr>
          <w:rFonts w:ascii="Arial" w:eastAsia="Arial" w:hAnsi="Arial" w:cs="Arial"/>
          <w:b/>
          <w:spacing w:val="-13"/>
          <w:sz w:val="24"/>
          <w:szCs w:val="24"/>
        </w:rPr>
        <w:t>T</w:t>
      </w:r>
      <w:r>
        <w:rPr>
          <w:rFonts w:ascii="Arial" w:eastAsia="Arial" w:hAnsi="Arial" w:cs="Arial"/>
          <w:b/>
          <w:sz w:val="24"/>
          <w:szCs w:val="24"/>
        </w:rPr>
        <w:t>rip Button</w:t>
      </w:r>
      <w:r>
        <w:rPr>
          <w:rFonts w:ascii="Arial" w:eastAsia="Arial" w:hAnsi="Arial" w:cs="Arial"/>
          <w:sz w:val="24"/>
          <w:szCs w:val="24"/>
        </w:rPr>
        <w:t xml:space="preserve">: It saves the details of the trip and redirects back to the </w:t>
      </w:r>
      <w:proofErr w:type="spellStart"/>
      <w:r>
        <w:rPr>
          <w:rFonts w:ascii="Arial" w:eastAsia="Arial" w:hAnsi="Arial" w:cs="Arial"/>
          <w:sz w:val="24"/>
          <w:szCs w:val="24"/>
        </w:rPr>
        <w:t>activity_main</w:t>
      </w:r>
      <w:proofErr w:type="spellEnd"/>
      <w:r>
        <w:rPr>
          <w:rFonts w:ascii="Arial" w:eastAsia="Arial" w:hAnsi="Arial" w:cs="Arial"/>
          <w:sz w:val="24"/>
          <w:szCs w:val="24"/>
        </w:rPr>
        <w:t xml:space="preserve"> view and when the user clicks on the </w:t>
      </w:r>
      <w:r>
        <w:rPr>
          <w:rFonts w:ascii="Arial" w:eastAsia="Arial" w:hAnsi="Arial" w:cs="Arial"/>
          <w:spacing w:val="-4"/>
          <w:sz w:val="24"/>
          <w:szCs w:val="24"/>
        </w:rPr>
        <w:t>V</w:t>
      </w:r>
      <w:r>
        <w:rPr>
          <w:rFonts w:ascii="Arial" w:eastAsia="Arial" w:hAnsi="Arial" w:cs="Arial"/>
          <w:sz w:val="24"/>
          <w:szCs w:val="24"/>
        </w:rPr>
        <w:t>iew</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rip Button one is able to see the details entered in that.</w:t>
      </w:r>
    </w:p>
    <w:p w14:paraId="55811887" w14:textId="77777777" w:rsidR="007E0AD6" w:rsidRDefault="007E0AD6">
      <w:pPr>
        <w:spacing w:before="1" w:line="240" w:lineRule="exact"/>
        <w:rPr>
          <w:sz w:val="24"/>
          <w:szCs w:val="24"/>
        </w:rPr>
      </w:pPr>
    </w:p>
    <w:p w14:paraId="5496E30F" w14:textId="77777777" w:rsidR="007E0AD6" w:rsidRDefault="00676FC4">
      <w:pPr>
        <w:spacing w:line="260" w:lineRule="auto"/>
        <w:ind w:left="100" w:right="294"/>
        <w:rPr>
          <w:rFonts w:ascii="Arial" w:eastAsia="Arial" w:hAnsi="Arial" w:cs="Arial"/>
          <w:sz w:val="24"/>
          <w:szCs w:val="24"/>
        </w:rPr>
        <w:sectPr w:rsidR="007E0AD6">
          <w:pgSz w:w="12240" w:h="15840"/>
          <w:pgMar w:top="1380" w:right="1340" w:bottom="280" w:left="1340" w:header="720" w:footer="720" w:gutter="0"/>
          <w:cols w:space="720"/>
        </w:sectPr>
      </w:pPr>
      <w:r>
        <w:rPr>
          <w:rFonts w:ascii="Arial" w:eastAsia="Arial" w:hAnsi="Arial" w:cs="Arial"/>
          <w:b/>
          <w:sz w:val="24"/>
          <w:szCs w:val="24"/>
        </w:rPr>
        <w:t xml:space="preserve">Cancel </w:t>
      </w:r>
      <w:r>
        <w:rPr>
          <w:rFonts w:ascii="Arial" w:eastAsia="Arial" w:hAnsi="Arial" w:cs="Arial"/>
          <w:b/>
          <w:spacing w:val="-13"/>
          <w:sz w:val="24"/>
          <w:szCs w:val="24"/>
        </w:rPr>
        <w:t>T</w:t>
      </w:r>
      <w:r>
        <w:rPr>
          <w:rFonts w:ascii="Arial" w:eastAsia="Arial" w:hAnsi="Arial" w:cs="Arial"/>
          <w:b/>
          <w:sz w:val="24"/>
          <w:szCs w:val="24"/>
        </w:rPr>
        <w:t xml:space="preserve">rip Button: </w:t>
      </w:r>
      <w:r>
        <w:rPr>
          <w:rFonts w:ascii="Arial" w:eastAsia="Arial" w:hAnsi="Arial" w:cs="Arial"/>
          <w:sz w:val="24"/>
          <w:szCs w:val="24"/>
        </w:rPr>
        <w:t xml:space="preserve">It cancel the trips and does not save the details of the trip and redirects back to the </w:t>
      </w:r>
      <w:proofErr w:type="spellStart"/>
      <w:r>
        <w:rPr>
          <w:rFonts w:ascii="Arial" w:eastAsia="Arial" w:hAnsi="Arial" w:cs="Arial"/>
          <w:sz w:val="24"/>
          <w:szCs w:val="24"/>
        </w:rPr>
        <w:t>activity_main</w:t>
      </w:r>
      <w:proofErr w:type="spellEnd"/>
      <w:r>
        <w:rPr>
          <w:rFonts w:ascii="Arial" w:eastAsia="Arial" w:hAnsi="Arial" w:cs="Arial"/>
          <w:sz w:val="24"/>
          <w:szCs w:val="24"/>
        </w:rPr>
        <w:t xml:space="preserve"> view while the same can also happen with the back press from the phone.</w:t>
      </w:r>
    </w:p>
    <w:p w14:paraId="3B91A57E" w14:textId="77777777" w:rsidR="007E0AD6" w:rsidRDefault="005D7C6F">
      <w:pPr>
        <w:spacing w:before="100"/>
        <w:ind w:left="100"/>
      </w:pPr>
      <w:r>
        <w:lastRenderedPageBreak/>
        <w:pict w14:anchorId="6A2D9D9B">
          <v:shape id="_x0000_s1029" type="#_x0000_t75" style="position:absolute;left:0;text-align:left;margin-left:232pt;margin-top:5pt;width:148pt;height:250pt;z-index:-251658752;mso-position-horizontal-relative:page">
            <v:imagedata r:id="rId7" o:title=""/>
            <w10:wrap anchorx="page"/>
          </v:shape>
        </w:pict>
      </w:r>
      <w:r>
        <w:pict w14:anchorId="73043D24">
          <v:shape id="_x0000_s1028" type="#_x0000_t75" style="position:absolute;left:0;text-align:left;margin-left:423pt;margin-top:68pt;width:174pt;height:225pt;z-index:-251657728;mso-position-horizontal-relative:page;mso-position-vertical-relative:page">
            <v:imagedata r:id="rId8" o:title=""/>
            <w10:wrap anchorx="page" anchory="page"/>
          </v:shape>
        </w:pict>
      </w:r>
      <w:r w:rsidR="004539EE">
        <w:pict w14:anchorId="04AA7542">
          <v:shape id="_x0000_i1026" type="#_x0000_t75" style="width:153pt;height:250pt">
            <v:imagedata r:id="rId9" o:title=""/>
          </v:shape>
        </w:pict>
      </w:r>
    </w:p>
    <w:p w14:paraId="5D86B3F4" w14:textId="77777777" w:rsidR="007E0AD6" w:rsidRDefault="007E0AD6">
      <w:pPr>
        <w:spacing w:line="200" w:lineRule="exact"/>
      </w:pPr>
    </w:p>
    <w:p w14:paraId="13B28809" w14:textId="77777777" w:rsidR="007E0AD6" w:rsidRDefault="007E0AD6">
      <w:pPr>
        <w:spacing w:line="200" w:lineRule="exact"/>
      </w:pPr>
    </w:p>
    <w:p w14:paraId="4319866E" w14:textId="77777777" w:rsidR="007E0AD6" w:rsidRDefault="007E0AD6">
      <w:pPr>
        <w:spacing w:line="200" w:lineRule="exact"/>
      </w:pPr>
    </w:p>
    <w:p w14:paraId="4546F68A" w14:textId="77777777" w:rsidR="007E0AD6" w:rsidRDefault="007E0AD6">
      <w:pPr>
        <w:spacing w:line="200" w:lineRule="exact"/>
      </w:pPr>
    </w:p>
    <w:p w14:paraId="4E6CD809" w14:textId="77777777" w:rsidR="007E0AD6" w:rsidRDefault="007E0AD6">
      <w:pPr>
        <w:spacing w:line="200" w:lineRule="exact"/>
      </w:pPr>
    </w:p>
    <w:p w14:paraId="40A8AB2F" w14:textId="77777777" w:rsidR="007E0AD6" w:rsidRDefault="007E0AD6">
      <w:pPr>
        <w:spacing w:before="15" w:line="200" w:lineRule="exact"/>
      </w:pPr>
    </w:p>
    <w:p w14:paraId="21BC02B7" w14:textId="77777777" w:rsidR="007E0AD6" w:rsidRDefault="00676FC4">
      <w:pPr>
        <w:spacing w:before="19" w:line="260" w:lineRule="auto"/>
        <w:ind w:left="700" w:right="1722"/>
        <w:rPr>
          <w:rFonts w:ascii="Arial" w:eastAsia="Arial" w:hAnsi="Arial" w:cs="Arial"/>
          <w:sz w:val="24"/>
          <w:szCs w:val="24"/>
        </w:rPr>
      </w:pPr>
      <w:r>
        <w:rPr>
          <w:rFonts w:ascii="Arial" w:eastAsia="Arial" w:hAnsi="Arial" w:cs="Arial"/>
          <w:sz w:val="24"/>
          <w:szCs w:val="24"/>
        </w:rPr>
        <w:t xml:space="preserve">3. </w:t>
      </w:r>
      <w:proofErr w:type="spellStart"/>
      <w:r>
        <w:rPr>
          <w:rFonts w:ascii="Arial" w:eastAsia="Arial" w:hAnsi="Arial" w:cs="Arial"/>
          <w:b/>
          <w:sz w:val="24"/>
          <w:szCs w:val="24"/>
        </w:rPr>
        <w:t>activity_view_trip</w:t>
      </w:r>
      <w:proofErr w:type="spellEnd"/>
      <w:r>
        <w:rPr>
          <w:rFonts w:ascii="Arial" w:eastAsia="Arial" w:hAnsi="Arial" w:cs="Arial"/>
          <w:b/>
          <w:sz w:val="24"/>
          <w:szCs w:val="24"/>
        </w:rPr>
        <w:t xml:space="preserve">: </w:t>
      </w:r>
      <w:r>
        <w:rPr>
          <w:rFonts w:ascii="Arial" w:eastAsia="Arial" w:hAnsi="Arial" w:cs="Arial"/>
          <w:sz w:val="24"/>
          <w:szCs w:val="24"/>
        </w:rPr>
        <w:t>The user is able to view the details of the trip which he had created last.</w:t>
      </w:r>
      <w:r>
        <w:rPr>
          <w:rFonts w:ascii="Arial" w:eastAsia="Arial" w:hAnsi="Arial" w:cs="Arial"/>
          <w:spacing w:val="-4"/>
          <w:sz w:val="24"/>
          <w:szCs w:val="24"/>
        </w:rPr>
        <w:t xml:space="preserve"> </w:t>
      </w:r>
      <w:r>
        <w:rPr>
          <w:rFonts w:ascii="Arial" w:eastAsia="Arial" w:hAnsi="Arial" w:cs="Arial"/>
          <w:sz w:val="24"/>
          <w:szCs w:val="24"/>
        </w:rPr>
        <w:t>The di</w:t>
      </w:r>
      <w:r>
        <w:rPr>
          <w:rFonts w:ascii="Arial" w:eastAsia="Arial" w:hAnsi="Arial" w:cs="Arial"/>
          <w:spacing w:val="-4"/>
          <w:sz w:val="24"/>
          <w:szCs w:val="24"/>
        </w:rPr>
        <w:t>f</w:t>
      </w:r>
      <w:r>
        <w:rPr>
          <w:rFonts w:ascii="Arial" w:eastAsia="Arial" w:hAnsi="Arial" w:cs="Arial"/>
          <w:sz w:val="24"/>
          <w:szCs w:val="24"/>
        </w:rPr>
        <w:t>ferent fields are displayed with the labels indicating what values signify what meaning.</w:t>
      </w:r>
    </w:p>
    <w:p w14:paraId="44C0FBC0" w14:textId="77777777" w:rsidR="007E0AD6" w:rsidRDefault="007E0AD6">
      <w:pPr>
        <w:spacing w:before="1" w:line="240" w:lineRule="exact"/>
        <w:rPr>
          <w:sz w:val="24"/>
          <w:szCs w:val="24"/>
        </w:rPr>
      </w:pPr>
    </w:p>
    <w:p w14:paraId="3A86C35A" w14:textId="77777777" w:rsidR="007E0AD6" w:rsidRDefault="00676FC4">
      <w:pPr>
        <w:spacing w:line="260" w:lineRule="auto"/>
        <w:ind w:left="700" w:right="1380"/>
        <w:rPr>
          <w:rFonts w:ascii="Arial" w:eastAsia="Arial" w:hAnsi="Arial" w:cs="Arial"/>
          <w:sz w:val="24"/>
          <w:szCs w:val="24"/>
        </w:rPr>
      </w:pPr>
      <w:r>
        <w:rPr>
          <w:rFonts w:ascii="Arial" w:eastAsia="Arial" w:hAnsi="Arial" w:cs="Arial"/>
          <w:sz w:val="24"/>
          <w:szCs w:val="24"/>
        </w:rPr>
        <w:t>Also the list of the friends that are attending the event are also listed along with the email addresses and the contact numbers for the same thus the user is able to contact them easily relating to his trips.</w:t>
      </w:r>
    </w:p>
    <w:p w14:paraId="5F011BED" w14:textId="77777777" w:rsidR="007E0AD6" w:rsidRDefault="007E0AD6">
      <w:pPr>
        <w:spacing w:before="1" w:line="240" w:lineRule="exact"/>
        <w:rPr>
          <w:sz w:val="24"/>
          <w:szCs w:val="24"/>
        </w:rPr>
      </w:pPr>
    </w:p>
    <w:p w14:paraId="489930D5" w14:textId="77777777" w:rsidR="007E0AD6" w:rsidRDefault="00676FC4">
      <w:pPr>
        <w:spacing w:line="260" w:lineRule="auto"/>
        <w:ind w:left="700" w:right="1262"/>
        <w:rPr>
          <w:rFonts w:ascii="Arial" w:eastAsia="Arial" w:hAnsi="Arial" w:cs="Arial"/>
          <w:sz w:val="24"/>
          <w:szCs w:val="24"/>
        </w:rPr>
        <w:sectPr w:rsidR="007E0AD6">
          <w:pgSz w:w="12240" w:h="15840"/>
          <w:pgMar w:top="1260" w:right="200" w:bottom="280" w:left="740" w:header="720" w:footer="720" w:gutter="0"/>
          <w:cols w:space="720"/>
        </w:sectPr>
      </w:pPr>
      <w:r>
        <w:rPr>
          <w:rFonts w:ascii="Arial" w:eastAsia="Arial" w:hAnsi="Arial" w:cs="Arial"/>
          <w:b/>
          <w:sz w:val="24"/>
          <w:szCs w:val="24"/>
        </w:rPr>
        <w:t xml:space="preserve">Main Menu Button : </w:t>
      </w:r>
      <w:r>
        <w:rPr>
          <w:rFonts w:ascii="Arial" w:eastAsia="Arial" w:hAnsi="Arial" w:cs="Arial"/>
          <w:sz w:val="24"/>
          <w:szCs w:val="24"/>
        </w:rPr>
        <w:t xml:space="preserve">This button redirects to the </w:t>
      </w:r>
      <w:proofErr w:type="spellStart"/>
      <w:r>
        <w:rPr>
          <w:rFonts w:ascii="Arial" w:eastAsia="Arial" w:hAnsi="Arial" w:cs="Arial"/>
          <w:sz w:val="24"/>
          <w:szCs w:val="24"/>
        </w:rPr>
        <w:t>activity_main</w:t>
      </w:r>
      <w:proofErr w:type="spellEnd"/>
      <w:r>
        <w:rPr>
          <w:rFonts w:ascii="Arial" w:eastAsia="Arial" w:hAnsi="Arial" w:cs="Arial"/>
          <w:sz w:val="24"/>
          <w:szCs w:val="24"/>
        </w:rPr>
        <w:t xml:space="preserve"> when the user is finished viewing the details for the trip and thus it completes the entire flow of the app.</w:t>
      </w:r>
    </w:p>
    <w:p w14:paraId="37F33E23" w14:textId="77777777" w:rsidR="007E0AD6" w:rsidRDefault="004539EE">
      <w:pPr>
        <w:spacing w:before="100"/>
        <w:ind w:left="2980"/>
      </w:pPr>
      <w:r>
        <w:lastRenderedPageBreak/>
        <w:pict w14:anchorId="1A611D1A">
          <v:shape id="_x0000_i1027" type="#_x0000_t75" style="width:180pt;height:302pt">
            <v:imagedata r:id="rId10" o:title=""/>
          </v:shape>
        </w:pict>
      </w:r>
    </w:p>
    <w:p w14:paraId="09A387A1" w14:textId="77777777" w:rsidR="007E0AD6" w:rsidRDefault="007E0AD6">
      <w:pPr>
        <w:spacing w:line="200" w:lineRule="exact"/>
      </w:pPr>
    </w:p>
    <w:p w14:paraId="6196E6D4" w14:textId="77777777" w:rsidR="007E0AD6" w:rsidRDefault="007E0AD6">
      <w:pPr>
        <w:spacing w:line="200" w:lineRule="exact"/>
      </w:pPr>
    </w:p>
    <w:p w14:paraId="75224DD2" w14:textId="77777777" w:rsidR="007E0AD6" w:rsidRDefault="007E0AD6">
      <w:pPr>
        <w:spacing w:line="200" w:lineRule="exact"/>
      </w:pPr>
    </w:p>
    <w:p w14:paraId="40106654" w14:textId="77777777" w:rsidR="007E0AD6" w:rsidRDefault="007E0AD6">
      <w:pPr>
        <w:spacing w:line="200" w:lineRule="exact"/>
      </w:pPr>
    </w:p>
    <w:p w14:paraId="503273DD" w14:textId="77777777" w:rsidR="007E0AD6" w:rsidRDefault="007E0AD6">
      <w:pPr>
        <w:spacing w:before="15" w:line="280" w:lineRule="exact"/>
        <w:rPr>
          <w:sz w:val="28"/>
          <w:szCs w:val="28"/>
        </w:rPr>
      </w:pPr>
    </w:p>
    <w:p w14:paraId="3A93CCD6" w14:textId="77777777" w:rsidR="007E0AD6" w:rsidRDefault="00676FC4">
      <w:pPr>
        <w:spacing w:before="19"/>
        <w:ind w:left="100"/>
        <w:rPr>
          <w:rFonts w:ascii="Arial" w:eastAsia="Arial" w:hAnsi="Arial" w:cs="Arial"/>
          <w:sz w:val="24"/>
          <w:szCs w:val="24"/>
        </w:rPr>
      </w:pPr>
      <w:r>
        <w:rPr>
          <w:rFonts w:ascii="Arial" w:eastAsia="Arial" w:hAnsi="Arial" w:cs="Arial"/>
          <w:b/>
          <w:sz w:val="24"/>
          <w:szCs w:val="24"/>
        </w:rPr>
        <w:t>Models</w:t>
      </w:r>
      <w:r>
        <w:rPr>
          <w:rFonts w:ascii="Arial" w:eastAsia="Arial" w:hAnsi="Arial" w:cs="Arial"/>
          <w:sz w:val="24"/>
          <w:szCs w:val="24"/>
        </w:rPr>
        <w:t>:</w:t>
      </w:r>
    </w:p>
    <w:p w14:paraId="532608A1" w14:textId="77777777" w:rsidR="007E0AD6" w:rsidRDefault="007E0AD6">
      <w:pPr>
        <w:spacing w:before="4" w:line="280" w:lineRule="exact"/>
        <w:rPr>
          <w:sz w:val="28"/>
          <w:szCs w:val="28"/>
        </w:rPr>
      </w:pPr>
    </w:p>
    <w:p w14:paraId="7525EEFD" w14:textId="77777777" w:rsidR="007E0AD6" w:rsidRDefault="00676FC4">
      <w:pPr>
        <w:spacing w:before="19"/>
        <w:ind w:left="100"/>
        <w:rPr>
          <w:rFonts w:ascii="Arial" w:eastAsia="Arial" w:hAnsi="Arial" w:cs="Arial"/>
          <w:sz w:val="24"/>
          <w:szCs w:val="24"/>
        </w:rPr>
      </w:pPr>
      <w:r>
        <w:rPr>
          <w:rFonts w:ascii="Arial" w:eastAsia="Arial" w:hAnsi="Arial" w:cs="Arial"/>
          <w:sz w:val="24"/>
          <w:szCs w:val="24"/>
        </w:rPr>
        <w:t>There are two models created as follows</w:t>
      </w:r>
    </w:p>
    <w:p w14:paraId="4B4E4C55" w14:textId="77777777" w:rsidR="007E0AD6" w:rsidRDefault="007E0AD6">
      <w:pPr>
        <w:spacing w:before="4" w:line="100" w:lineRule="exact"/>
        <w:rPr>
          <w:sz w:val="10"/>
          <w:szCs w:val="10"/>
        </w:rPr>
      </w:pPr>
    </w:p>
    <w:p w14:paraId="15D32C6D" w14:textId="77777777" w:rsidR="007E0AD6" w:rsidRDefault="007E0AD6">
      <w:pPr>
        <w:spacing w:line="200" w:lineRule="exact"/>
      </w:pPr>
    </w:p>
    <w:p w14:paraId="615C1961" w14:textId="77777777" w:rsidR="007E0AD6" w:rsidRDefault="00676FC4">
      <w:pPr>
        <w:spacing w:line="295" w:lineRule="auto"/>
        <w:ind w:left="100" w:right="225"/>
        <w:rPr>
          <w:rFonts w:ascii="Arial" w:eastAsia="Arial" w:hAnsi="Arial" w:cs="Arial"/>
          <w:sz w:val="24"/>
          <w:szCs w:val="24"/>
        </w:rPr>
      </w:pPr>
      <w:r>
        <w:rPr>
          <w:rFonts w:ascii="Arial" w:eastAsia="Arial" w:hAnsi="Arial" w:cs="Arial"/>
          <w:b/>
          <w:sz w:val="24"/>
          <w:szCs w:val="24"/>
        </w:rPr>
        <w:t>Person:</w:t>
      </w:r>
      <w:r>
        <w:rPr>
          <w:rFonts w:ascii="Arial" w:eastAsia="Arial" w:hAnsi="Arial" w:cs="Arial"/>
          <w:b/>
          <w:spacing w:val="-4"/>
          <w:sz w:val="24"/>
          <w:szCs w:val="24"/>
        </w:rPr>
        <w:t xml:space="preserve"> </w:t>
      </w:r>
      <w:r>
        <w:rPr>
          <w:rFonts w:ascii="Arial" w:eastAsia="Arial" w:hAnsi="Arial" w:cs="Arial"/>
          <w:sz w:val="24"/>
          <w:szCs w:val="24"/>
        </w:rPr>
        <w:t>The details of the friends are extracted via this class and presently name, email and phone numbers of the classes are included in the information provided through them.</w:t>
      </w:r>
      <w:r>
        <w:rPr>
          <w:rFonts w:ascii="Arial" w:eastAsia="Arial" w:hAnsi="Arial" w:cs="Arial"/>
          <w:spacing w:val="-4"/>
          <w:sz w:val="24"/>
          <w:szCs w:val="24"/>
        </w:rPr>
        <w:t xml:space="preserve"> </w:t>
      </w:r>
      <w:r>
        <w:rPr>
          <w:rFonts w:ascii="Arial" w:eastAsia="Arial" w:hAnsi="Arial" w:cs="Arial"/>
          <w:sz w:val="24"/>
          <w:szCs w:val="24"/>
        </w:rPr>
        <w:t xml:space="preserve">This class implements </w:t>
      </w:r>
      <w:proofErr w:type="spellStart"/>
      <w:r>
        <w:rPr>
          <w:rFonts w:ascii="Arial" w:eastAsia="Arial" w:hAnsi="Arial" w:cs="Arial"/>
          <w:sz w:val="24"/>
          <w:szCs w:val="24"/>
        </w:rPr>
        <w:t>parceable</w:t>
      </w:r>
      <w:proofErr w:type="spellEnd"/>
      <w:r>
        <w:rPr>
          <w:rFonts w:ascii="Arial" w:eastAsia="Arial" w:hAnsi="Arial" w:cs="Arial"/>
          <w:sz w:val="24"/>
          <w:szCs w:val="24"/>
        </w:rPr>
        <w:t xml:space="preserve"> interface so that the objects can be serialized.</w:t>
      </w:r>
    </w:p>
    <w:p w14:paraId="25467887" w14:textId="77777777" w:rsidR="007E0AD6" w:rsidRDefault="007E0AD6">
      <w:pPr>
        <w:spacing w:before="2" w:line="240" w:lineRule="exact"/>
        <w:rPr>
          <w:sz w:val="24"/>
          <w:szCs w:val="24"/>
        </w:rPr>
      </w:pPr>
    </w:p>
    <w:p w14:paraId="1B8AA82A" w14:textId="77777777" w:rsidR="007E0AD6" w:rsidRDefault="00676FC4">
      <w:pPr>
        <w:spacing w:line="295" w:lineRule="auto"/>
        <w:ind w:left="100" w:right="478"/>
        <w:rPr>
          <w:rFonts w:ascii="Arial" w:eastAsia="Arial" w:hAnsi="Arial" w:cs="Arial"/>
          <w:sz w:val="24"/>
          <w:szCs w:val="24"/>
        </w:rPr>
      </w:pPr>
      <w:r>
        <w:rPr>
          <w:rFonts w:ascii="Arial" w:eastAsia="Arial" w:hAnsi="Arial" w:cs="Arial"/>
          <w:b/>
          <w:spacing w:val="-13"/>
          <w:sz w:val="24"/>
          <w:szCs w:val="24"/>
        </w:rPr>
        <w:t>T</w:t>
      </w:r>
      <w:r>
        <w:rPr>
          <w:rFonts w:ascii="Arial" w:eastAsia="Arial" w:hAnsi="Arial" w:cs="Arial"/>
          <w:b/>
          <w:sz w:val="24"/>
          <w:szCs w:val="24"/>
        </w:rPr>
        <w:t>rip:</w:t>
      </w:r>
      <w:r>
        <w:rPr>
          <w:rFonts w:ascii="Arial" w:eastAsia="Arial" w:hAnsi="Arial" w:cs="Arial"/>
          <w:b/>
          <w:spacing w:val="-4"/>
          <w:sz w:val="24"/>
          <w:szCs w:val="24"/>
        </w:rPr>
        <w:t xml:space="preserve"> </w:t>
      </w:r>
      <w:r>
        <w:rPr>
          <w:rFonts w:ascii="Arial" w:eastAsia="Arial" w:hAnsi="Arial" w:cs="Arial"/>
          <w:sz w:val="24"/>
          <w:szCs w:val="24"/>
        </w:rPr>
        <w:t>This model is created for storing the details of the trip to be created.</w:t>
      </w:r>
      <w:r>
        <w:rPr>
          <w:rFonts w:ascii="Arial" w:eastAsia="Arial" w:hAnsi="Arial" w:cs="Arial"/>
          <w:spacing w:val="-4"/>
          <w:sz w:val="24"/>
          <w:szCs w:val="24"/>
        </w:rPr>
        <w:t xml:space="preserve"> </w:t>
      </w:r>
      <w:r>
        <w:rPr>
          <w:rFonts w:ascii="Arial" w:eastAsia="Arial" w:hAnsi="Arial" w:cs="Arial"/>
          <w:sz w:val="24"/>
          <w:szCs w:val="24"/>
        </w:rPr>
        <w:t xml:space="preserve">The </w:t>
      </w:r>
      <w:proofErr w:type="spellStart"/>
      <w:r>
        <w:rPr>
          <w:rFonts w:ascii="Arial" w:eastAsia="Arial" w:hAnsi="Arial" w:cs="Arial"/>
          <w:sz w:val="24"/>
          <w:szCs w:val="24"/>
        </w:rPr>
        <w:t>classvariables</w:t>
      </w:r>
      <w:proofErr w:type="spellEnd"/>
      <w:r>
        <w:rPr>
          <w:rFonts w:ascii="Arial" w:eastAsia="Arial" w:hAnsi="Arial" w:cs="Arial"/>
          <w:sz w:val="24"/>
          <w:szCs w:val="24"/>
        </w:rPr>
        <w:t xml:space="preserve"> used are as follows: name, location, date, time, </w:t>
      </w:r>
      <w:proofErr w:type="spellStart"/>
      <w:r>
        <w:rPr>
          <w:rFonts w:ascii="Arial" w:eastAsia="Arial" w:hAnsi="Arial" w:cs="Arial"/>
          <w:sz w:val="24"/>
          <w:szCs w:val="24"/>
        </w:rPr>
        <w:t>meetingLocation</w:t>
      </w:r>
      <w:proofErr w:type="spellEnd"/>
      <w:r>
        <w:rPr>
          <w:rFonts w:ascii="Arial" w:eastAsia="Arial" w:hAnsi="Arial" w:cs="Arial"/>
          <w:sz w:val="24"/>
          <w:szCs w:val="24"/>
        </w:rPr>
        <w:t>, friends1.</w:t>
      </w:r>
      <w:r>
        <w:rPr>
          <w:rFonts w:ascii="Arial" w:eastAsia="Arial" w:hAnsi="Arial" w:cs="Arial"/>
          <w:spacing w:val="-4"/>
          <w:sz w:val="24"/>
          <w:szCs w:val="24"/>
        </w:rPr>
        <w:t xml:space="preserve"> </w:t>
      </w:r>
      <w:r>
        <w:rPr>
          <w:rFonts w:ascii="Arial" w:eastAsia="Arial" w:hAnsi="Arial" w:cs="Arial"/>
          <w:sz w:val="24"/>
          <w:szCs w:val="24"/>
        </w:rPr>
        <w:t xml:space="preserve">This class implements the interface </w:t>
      </w:r>
      <w:proofErr w:type="spellStart"/>
      <w:r>
        <w:rPr>
          <w:rFonts w:ascii="Arial" w:eastAsia="Arial" w:hAnsi="Arial" w:cs="Arial"/>
          <w:sz w:val="24"/>
          <w:szCs w:val="24"/>
        </w:rPr>
        <w:t>Parceable</w:t>
      </w:r>
      <w:proofErr w:type="spellEnd"/>
      <w:r>
        <w:rPr>
          <w:rFonts w:ascii="Arial" w:eastAsia="Arial" w:hAnsi="Arial" w:cs="Arial"/>
          <w:sz w:val="24"/>
          <w:szCs w:val="24"/>
        </w:rPr>
        <w:t xml:space="preserve"> so that the object can be serialized.</w:t>
      </w:r>
    </w:p>
    <w:p w14:paraId="316213EC" w14:textId="77777777" w:rsidR="007E0AD6" w:rsidRDefault="007E0AD6">
      <w:pPr>
        <w:spacing w:before="2" w:line="240" w:lineRule="exact"/>
        <w:rPr>
          <w:sz w:val="24"/>
          <w:szCs w:val="24"/>
        </w:rPr>
      </w:pPr>
    </w:p>
    <w:p w14:paraId="1AA31536" w14:textId="77777777" w:rsidR="007E0AD6" w:rsidRDefault="00676FC4">
      <w:pPr>
        <w:ind w:left="100"/>
        <w:rPr>
          <w:rFonts w:ascii="Arial" w:eastAsia="Arial" w:hAnsi="Arial" w:cs="Arial"/>
          <w:sz w:val="24"/>
          <w:szCs w:val="24"/>
        </w:rPr>
        <w:sectPr w:rsidR="007E0AD6">
          <w:pgSz w:w="12240" w:h="15840"/>
          <w:pgMar w:top="980" w:right="1720" w:bottom="280" w:left="1340" w:header="720" w:footer="720" w:gutter="0"/>
          <w:cols w:space="720"/>
        </w:sectPr>
      </w:pPr>
      <w:r>
        <w:rPr>
          <w:rFonts w:ascii="Arial" w:eastAsia="Arial" w:hAnsi="Arial" w:cs="Arial"/>
          <w:b/>
          <w:sz w:val="24"/>
          <w:szCs w:val="24"/>
        </w:rPr>
        <w:t>Controllers</w:t>
      </w:r>
      <w:r>
        <w:rPr>
          <w:rFonts w:ascii="Arial" w:eastAsia="Arial" w:hAnsi="Arial" w:cs="Arial"/>
          <w:sz w:val="24"/>
          <w:szCs w:val="24"/>
        </w:rPr>
        <w:t>: Following are the three controllers used:</w:t>
      </w:r>
    </w:p>
    <w:p w14:paraId="7D716F3D" w14:textId="77777777" w:rsidR="007E0AD6" w:rsidRDefault="00676FC4">
      <w:pPr>
        <w:spacing w:before="55"/>
        <w:ind w:left="100"/>
        <w:rPr>
          <w:rFonts w:ascii="Arial" w:eastAsia="Arial" w:hAnsi="Arial" w:cs="Arial"/>
          <w:sz w:val="24"/>
          <w:szCs w:val="24"/>
        </w:rPr>
      </w:pPr>
      <w:r>
        <w:rPr>
          <w:rFonts w:ascii="Arial" w:eastAsia="Arial" w:hAnsi="Arial" w:cs="Arial"/>
          <w:b/>
          <w:sz w:val="24"/>
          <w:szCs w:val="24"/>
        </w:rPr>
        <w:lastRenderedPageBreak/>
        <w:t>MainActivit</w:t>
      </w:r>
      <w:r>
        <w:rPr>
          <w:rFonts w:ascii="Arial" w:eastAsia="Arial" w:hAnsi="Arial" w:cs="Arial"/>
          <w:b/>
          <w:spacing w:val="-18"/>
          <w:sz w:val="24"/>
          <w:szCs w:val="24"/>
        </w:rPr>
        <w:t>y</w:t>
      </w:r>
      <w:r>
        <w:rPr>
          <w:rFonts w:ascii="Arial" w:eastAsia="Arial" w:hAnsi="Arial" w:cs="Arial"/>
          <w:b/>
          <w:sz w:val="24"/>
          <w:szCs w:val="24"/>
        </w:rPr>
        <w:t>.java</w:t>
      </w:r>
      <w:r>
        <w:rPr>
          <w:rFonts w:ascii="Arial" w:eastAsia="Arial" w:hAnsi="Arial" w:cs="Arial"/>
          <w:sz w:val="24"/>
          <w:szCs w:val="24"/>
        </w:rPr>
        <w:t xml:space="preserve">: In this controller we pass the control of the </w:t>
      </w:r>
      <w:proofErr w:type="spellStart"/>
      <w:r>
        <w:rPr>
          <w:rFonts w:ascii="Arial" w:eastAsia="Arial" w:hAnsi="Arial" w:cs="Arial"/>
          <w:sz w:val="24"/>
          <w:szCs w:val="24"/>
        </w:rPr>
        <w:t>activity_main</w:t>
      </w:r>
      <w:proofErr w:type="spellEnd"/>
      <w:r>
        <w:rPr>
          <w:rFonts w:ascii="Arial" w:eastAsia="Arial" w:hAnsi="Arial" w:cs="Arial"/>
          <w:sz w:val="24"/>
          <w:szCs w:val="24"/>
        </w:rPr>
        <w:t xml:space="preserve"> to the</w:t>
      </w:r>
    </w:p>
    <w:p w14:paraId="03C560F7" w14:textId="77777777" w:rsidR="007E0AD6" w:rsidRDefault="007E0AD6">
      <w:pPr>
        <w:spacing w:before="4" w:line="240" w:lineRule="exact"/>
        <w:rPr>
          <w:sz w:val="24"/>
          <w:szCs w:val="24"/>
        </w:rPr>
      </w:pPr>
    </w:p>
    <w:p w14:paraId="46258320" w14:textId="77777777" w:rsidR="007E0AD6" w:rsidRDefault="00676FC4">
      <w:pPr>
        <w:spacing w:line="243" w:lineRule="auto"/>
        <w:ind w:left="100" w:right="67"/>
        <w:rPr>
          <w:rFonts w:ascii="Arial" w:eastAsia="Arial" w:hAnsi="Arial" w:cs="Arial"/>
          <w:sz w:val="24"/>
          <w:szCs w:val="24"/>
        </w:rPr>
      </w:pPr>
      <w:proofErr w:type="spellStart"/>
      <w:r>
        <w:rPr>
          <w:rFonts w:ascii="Arial" w:eastAsia="Arial" w:hAnsi="Arial" w:cs="Arial"/>
          <w:sz w:val="24"/>
          <w:szCs w:val="24"/>
        </w:rPr>
        <w:t>activity_create_trip</w:t>
      </w:r>
      <w:proofErr w:type="spellEnd"/>
      <w:r>
        <w:rPr>
          <w:rFonts w:ascii="Arial" w:eastAsia="Arial" w:hAnsi="Arial" w:cs="Arial"/>
          <w:sz w:val="24"/>
          <w:szCs w:val="24"/>
        </w:rPr>
        <w:t xml:space="preserve"> or </w:t>
      </w:r>
      <w:proofErr w:type="spellStart"/>
      <w:r>
        <w:rPr>
          <w:rFonts w:ascii="Arial" w:eastAsia="Arial" w:hAnsi="Arial" w:cs="Arial"/>
          <w:sz w:val="24"/>
          <w:szCs w:val="24"/>
        </w:rPr>
        <w:t>activity_view_trip</w:t>
      </w:r>
      <w:proofErr w:type="spellEnd"/>
      <w:r>
        <w:rPr>
          <w:rFonts w:ascii="Arial" w:eastAsia="Arial" w:hAnsi="Arial" w:cs="Arial"/>
          <w:sz w:val="24"/>
          <w:szCs w:val="24"/>
        </w:rPr>
        <w:t xml:space="preserve"> depending on the button pressed. When create trip button is pressed we use the </w:t>
      </w:r>
      <w:proofErr w:type="spellStart"/>
      <w:r>
        <w:rPr>
          <w:rFonts w:ascii="Arial" w:eastAsia="Arial" w:hAnsi="Arial" w:cs="Arial"/>
          <w:sz w:val="24"/>
          <w:szCs w:val="24"/>
        </w:rPr>
        <w:t>startActivity</w:t>
      </w:r>
      <w:proofErr w:type="spellEnd"/>
      <w:r>
        <w:rPr>
          <w:rFonts w:ascii="Arial" w:eastAsia="Arial" w:hAnsi="Arial" w:cs="Arial"/>
          <w:sz w:val="24"/>
          <w:szCs w:val="24"/>
        </w:rPr>
        <w:t xml:space="preserve"> method as we are expecting some value from the </w:t>
      </w:r>
      <w:proofErr w:type="spellStart"/>
      <w:r>
        <w:rPr>
          <w:rFonts w:ascii="Arial" w:eastAsia="Arial" w:hAnsi="Arial" w:cs="Arial"/>
          <w:sz w:val="24"/>
          <w:szCs w:val="24"/>
        </w:rPr>
        <w:t>activity_create_trip</w:t>
      </w:r>
      <w:proofErr w:type="spellEnd"/>
      <w:r>
        <w:rPr>
          <w:rFonts w:ascii="Arial" w:eastAsia="Arial" w:hAnsi="Arial" w:cs="Arial"/>
          <w:sz w:val="24"/>
          <w:szCs w:val="24"/>
        </w:rPr>
        <w:t>.</w:t>
      </w:r>
    </w:p>
    <w:p w14:paraId="28244096" w14:textId="77777777" w:rsidR="007E0AD6" w:rsidRDefault="00676FC4">
      <w:pPr>
        <w:spacing w:line="243" w:lineRule="auto"/>
        <w:ind w:left="100" w:right="151"/>
        <w:rPr>
          <w:rFonts w:ascii="Arial" w:eastAsia="Arial" w:hAnsi="Arial" w:cs="Arial"/>
          <w:sz w:val="24"/>
          <w:szCs w:val="24"/>
        </w:rPr>
      </w:pPr>
      <w:r>
        <w:rPr>
          <w:rFonts w:ascii="Arial" w:eastAsia="Arial" w:hAnsi="Arial" w:cs="Arial"/>
          <w:sz w:val="24"/>
          <w:szCs w:val="24"/>
        </w:rPr>
        <w:t xml:space="preserve">While navigating to the </w:t>
      </w:r>
      <w:proofErr w:type="spellStart"/>
      <w:r>
        <w:rPr>
          <w:rFonts w:ascii="Arial" w:eastAsia="Arial" w:hAnsi="Arial" w:cs="Arial"/>
          <w:sz w:val="24"/>
          <w:szCs w:val="24"/>
        </w:rPr>
        <w:t>activity_view_trip</w:t>
      </w:r>
      <w:proofErr w:type="spellEnd"/>
      <w:r>
        <w:rPr>
          <w:rFonts w:ascii="Arial" w:eastAsia="Arial" w:hAnsi="Arial" w:cs="Arial"/>
          <w:sz w:val="24"/>
          <w:szCs w:val="24"/>
        </w:rPr>
        <w:t xml:space="preserve"> if we find that</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rip is null then we pop a</w:t>
      </w:r>
      <w:r>
        <w:rPr>
          <w:rFonts w:ascii="Arial" w:eastAsia="Arial" w:hAnsi="Arial" w:cs="Arial"/>
          <w:spacing w:val="-4"/>
          <w:sz w:val="24"/>
          <w:szCs w:val="24"/>
        </w:rPr>
        <w:t xml:space="preserve"> </w:t>
      </w:r>
      <w:r>
        <w:rPr>
          <w:rFonts w:ascii="Arial" w:eastAsia="Arial" w:hAnsi="Arial" w:cs="Arial"/>
          <w:spacing w:val="-27"/>
          <w:sz w:val="24"/>
          <w:szCs w:val="24"/>
        </w:rPr>
        <w:t>T</w:t>
      </w:r>
      <w:r>
        <w:rPr>
          <w:rFonts w:ascii="Arial" w:eastAsia="Arial" w:hAnsi="Arial" w:cs="Arial"/>
          <w:sz w:val="24"/>
          <w:szCs w:val="24"/>
        </w:rPr>
        <w:t>oast saying that No trip is created. If</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 xml:space="preserve">rip is not </w:t>
      </w:r>
      <w:proofErr w:type="gramStart"/>
      <w:r>
        <w:rPr>
          <w:rFonts w:ascii="Arial" w:eastAsia="Arial" w:hAnsi="Arial" w:cs="Arial"/>
          <w:sz w:val="24"/>
          <w:szCs w:val="24"/>
        </w:rPr>
        <w:t>null</w:t>
      </w:r>
      <w:proofErr w:type="gramEnd"/>
      <w:r>
        <w:rPr>
          <w:rFonts w:ascii="Arial" w:eastAsia="Arial" w:hAnsi="Arial" w:cs="Arial"/>
          <w:sz w:val="24"/>
          <w:szCs w:val="24"/>
        </w:rPr>
        <w:t xml:space="preserve"> we navigate to </w:t>
      </w:r>
      <w:proofErr w:type="spellStart"/>
      <w:r>
        <w:rPr>
          <w:rFonts w:ascii="Arial" w:eastAsia="Arial" w:hAnsi="Arial" w:cs="Arial"/>
          <w:sz w:val="24"/>
          <w:szCs w:val="24"/>
        </w:rPr>
        <w:t>activity_view_trip</w:t>
      </w:r>
      <w:proofErr w:type="spellEnd"/>
      <w:r>
        <w:rPr>
          <w:rFonts w:ascii="Arial" w:eastAsia="Arial" w:hAnsi="Arial" w:cs="Arial"/>
          <w:sz w:val="24"/>
          <w:szCs w:val="24"/>
        </w:rPr>
        <w:t>.</w:t>
      </w:r>
    </w:p>
    <w:p w14:paraId="11CE8BCB" w14:textId="77777777" w:rsidR="007E0AD6" w:rsidRDefault="007E0AD6">
      <w:pPr>
        <w:spacing w:line="240" w:lineRule="exact"/>
        <w:rPr>
          <w:sz w:val="24"/>
          <w:szCs w:val="24"/>
        </w:rPr>
      </w:pPr>
    </w:p>
    <w:p w14:paraId="3BD5A14B" w14:textId="77777777" w:rsidR="007E0AD6" w:rsidRDefault="00676FC4">
      <w:pPr>
        <w:spacing w:line="243" w:lineRule="auto"/>
        <w:ind w:left="100" w:right="364"/>
        <w:rPr>
          <w:rFonts w:ascii="Arial" w:eastAsia="Arial" w:hAnsi="Arial" w:cs="Arial"/>
          <w:sz w:val="24"/>
          <w:szCs w:val="24"/>
        </w:rPr>
      </w:pPr>
      <w:r>
        <w:rPr>
          <w:rFonts w:ascii="Arial" w:eastAsia="Arial" w:hAnsi="Arial" w:cs="Arial"/>
          <w:b/>
          <w:sz w:val="24"/>
          <w:szCs w:val="24"/>
        </w:rPr>
        <w:t>Create</w:t>
      </w:r>
      <w:r>
        <w:rPr>
          <w:rFonts w:ascii="Arial" w:eastAsia="Arial" w:hAnsi="Arial" w:cs="Arial"/>
          <w:b/>
          <w:spacing w:val="-13"/>
          <w:sz w:val="24"/>
          <w:szCs w:val="24"/>
        </w:rPr>
        <w:t>T</w:t>
      </w:r>
      <w:r>
        <w:rPr>
          <w:rFonts w:ascii="Arial" w:eastAsia="Arial" w:hAnsi="Arial" w:cs="Arial"/>
          <w:b/>
          <w:sz w:val="24"/>
          <w:szCs w:val="24"/>
        </w:rPr>
        <w:t>ripActivit</w:t>
      </w:r>
      <w:r>
        <w:rPr>
          <w:rFonts w:ascii="Arial" w:eastAsia="Arial" w:hAnsi="Arial" w:cs="Arial"/>
          <w:b/>
          <w:spacing w:val="-18"/>
          <w:sz w:val="24"/>
          <w:szCs w:val="24"/>
        </w:rPr>
        <w:t>y</w:t>
      </w:r>
      <w:r>
        <w:rPr>
          <w:rFonts w:ascii="Arial" w:eastAsia="Arial" w:hAnsi="Arial" w:cs="Arial"/>
          <w:b/>
          <w:sz w:val="24"/>
          <w:szCs w:val="24"/>
        </w:rPr>
        <w:t>.java</w:t>
      </w:r>
      <w:r>
        <w:rPr>
          <w:rFonts w:ascii="Arial" w:eastAsia="Arial" w:hAnsi="Arial" w:cs="Arial"/>
          <w:sz w:val="24"/>
          <w:szCs w:val="24"/>
        </w:rPr>
        <w:t>: In this controller we create a</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 xml:space="preserve">rip object from the values entered in the </w:t>
      </w:r>
      <w:proofErr w:type="spellStart"/>
      <w:r>
        <w:rPr>
          <w:rFonts w:ascii="Arial" w:eastAsia="Arial" w:hAnsi="Arial" w:cs="Arial"/>
          <w:sz w:val="24"/>
          <w:szCs w:val="24"/>
        </w:rPr>
        <w:t>Edit</w:t>
      </w:r>
      <w:r>
        <w:rPr>
          <w:rFonts w:ascii="Arial" w:eastAsia="Arial" w:hAnsi="Arial" w:cs="Arial"/>
          <w:spacing w:val="-27"/>
          <w:sz w:val="24"/>
          <w:szCs w:val="24"/>
        </w:rPr>
        <w:t>T</w:t>
      </w:r>
      <w:r>
        <w:rPr>
          <w:rFonts w:ascii="Arial" w:eastAsia="Arial" w:hAnsi="Arial" w:cs="Arial"/>
          <w:sz w:val="24"/>
          <w:szCs w:val="24"/>
        </w:rPr>
        <w:t>exts</w:t>
      </w:r>
      <w:proofErr w:type="spellEnd"/>
      <w:r>
        <w:rPr>
          <w:rFonts w:ascii="Arial" w:eastAsia="Arial" w:hAnsi="Arial" w:cs="Arial"/>
          <w:sz w:val="24"/>
          <w:szCs w:val="24"/>
        </w:rPr>
        <w:t xml:space="preserve"> on the vie</w:t>
      </w:r>
      <w:r>
        <w:rPr>
          <w:rFonts w:ascii="Arial" w:eastAsia="Arial" w:hAnsi="Arial" w:cs="Arial"/>
          <w:spacing w:val="-13"/>
          <w:sz w:val="24"/>
          <w:szCs w:val="24"/>
        </w:rPr>
        <w:t>w</w:t>
      </w:r>
      <w:r>
        <w:rPr>
          <w:rFonts w:ascii="Arial" w:eastAsia="Arial" w:hAnsi="Arial" w:cs="Arial"/>
          <w:sz w:val="24"/>
          <w:szCs w:val="24"/>
        </w:rPr>
        <w:t xml:space="preserve">. If any value is </w:t>
      </w:r>
      <w:proofErr w:type="gramStart"/>
      <w:r>
        <w:rPr>
          <w:rFonts w:ascii="Arial" w:eastAsia="Arial" w:hAnsi="Arial" w:cs="Arial"/>
          <w:sz w:val="24"/>
          <w:szCs w:val="24"/>
        </w:rPr>
        <w:t>missing</w:t>
      </w:r>
      <w:proofErr w:type="gramEnd"/>
      <w:r>
        <w:rPr>
          <w:rFonts w:ascii="Arial" w:eastAsia="Arial" w:hAnsi="Arial" w:cs="Arial"/>
          <w:sz w:val="24"/>
          <w:szCs w:val="24"/>
        </w:rPr>
        <w:t xml:space="preserve"> then we pop a</w:t>
      </w:r>
      <w:r>
        <w:rPr>
          <w:rFonts w:ascii="Arial" w:eastAsia="Arial" w:hAnsi="Arial" w:cs="Arial"/>
          <w:spacing w:val="-4"/>
          <w:sz w:val="24"/>
          <w:szCs w:val="24"/>
        </w:rPr>
        <w:t xml:space="preserve"> </w:t>
      </w:r>
      <w:r>
        <w:rPr>
          <w:rFonts w:ascii="Arial" w:eastAsia="Arial" w:hAnsi="Arial" w:cs="Arial"/>
          <w:spacing w:val="-27"/>
          <w:sz w:val="24"/>
          <w:szCs w:val="24"/>
        </w:rPr>
        <w:t>T</w:t>
      </w:r>
      <w:r>
        <w:rPr>
          <w:rFonts w:ascii="Arial" w:eastAsia="Arial" w:hAnsi="Arial" w:cs="Arial"/>
          <w:sz w:val="24"/>
          <w:szCs w:val="24"/>
        </w:rPr>
        <w:t>oast that</w:t>
      </w:r>
    </w:p>
    <w:p w14:paraId="0D999D14" w14:textId="77777777" w:rsidR="007E0AD6" w:rsidRDefault="00676FC4">
      <w:pPr>
        <w:spacing w:line="243" w:lineRule="auto"/>
        <w:ind w:left="100" w:right="386"/>
        <w:rPr>
          <w:rFonts w:ascii="Arial" w:eastAsia="Arial" w:hAnsi="Arial" w:cs="Arial"/>
          <w:sz w:val="24"/>
          <w:szCs w:val="24"/>
        </w:rPr>
      </w:pPr>
      <w:r>
        <w:rPr>
          <w:rFonts w:ascii="Arial" w:eastAsia="Arial" w:hAnsi="Arial" w:cs="Arial"/>
          <w:sz w:val="24"/>
          <w:szCs w:val="24"/>
        </w:rPr>
        <w:t xml:space="preserve">‘No field can be left blank’. If all fields are </w:t>
      </w:r>
      <w:proofErr w:type="gramStart"/>
      <w:r>
        <w:rPr>
          <w:rFonts w:ascii="Arial" w:eastAsia="Arial" w:hAnsi="Arial" w:cs="Arial"/>
          <w:sz w:val="24"/>
          <w:szCs w:val="24"/>
        </w:rPr>
        <w:t>entered</w:t>
      </w:r>
      <w:proofErr w:type="gramEnd"/>
      <w:r>
        <w:rPr>
          <w:rFonts w:ascii="Arial" w:eastAsia="Arial" w:hAnsi="Arial" w:cs="Arial"/>
          <w:sz w:val="24"/>
          <w:szCs w:val="24"/>
        </w:rPr>
        <w:t xml:space="preserve"> then we create the</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 xml:space="preserve">rip object and pass it to the </w:t>
      </w:r>
      <w:proofErr w:type="spellStart"/>
      <w:r>
        <w:rPr>
          <w:rFonts w:ascii="Arial" w:eastAsia="Arial" w:hAnsi="Arial" w:cs="Arial"/>
          <w:sz w:val="24"/>
          <w:szCs w:val="24"/>
        </w:rPr>
        <w:t>activity_main</w:t>
      </w:r>
      <w:proofErr w:type="spellEnd"/>
      <w:r>
        <w:rPr>
          <w:rFonts w:ascii="Arial" w:eastAsia="Arial" w:hAnsi="Arial" w:cs="Arial"/>
          <w:sz w:val="24"/>
          <w:szCs w:val="24"/>
        </w:rPr>
        <w:t>.</w:t>
      </w:r>
    </w:p>
    <w:p w14:paraId="592BD225" w14:textId="77777777" w:rsidR="007E0AD6" w:rsidRDefault="007E0AD6">
      <w:pPr>
        <w:spacing w:line="240" w:lineRule="exact"/>
        <w:rPr>
          <w:sz w:val="24"/>
          <w:szCs w:val="24"/>
        </w:rPr>
      </w:pPr>
    </w:p>
    <w:p w14:paraId="0129B308" w14:textId="27F6DF7F" w:rsidR="007E0AD6" w:rsidRDefault="00676FC4">
      <w:pPr>
        <w:spacing w:line="243" w:lineRule="auto"/>
        <w:ind w:left="100" w:right="343"/>
        <w:rPr>
          <w:rFonts w:ascii="Arial" w:eastAsia="Arial" w:hAnsi="Arial" w:cs="Arial"/>
          <w:sz w:val="24"/>
          <w:szCs w:val="24"/>
        </w:rPr>
      </w:pPr>
      <w:r>
        <w:rPr>
          <w:rFonts w:ascii="Arial" w:eastAsia="Arial" w:hAnsi="Arial" w:cs="Arial"/>
          <w:b/>
          <w:spacing w:val="-4"/>
          <w:sz w:val="24"/>
          <w:szCs w:val="24"/>
        </w:rPr>
        <w:t>V</w:t>
      </w:r>
      <w:r>
        <w:rPr>
          <w:rFonts w:ascii="Arial" w:eastAsia="Arial" w:hAnsi="Arial" w:cs="Arial"/>
          <w:b/>
          <w:sz w:val="24"/>
          <w:szCs w:val="24"/>
        </w:rPr>
        <w:t>iew</w:t>
      </w:r>
      <w:r>
        <w:rPr>
          <w:rFonts w:ascii="Arial" w:eastAsia="Arial" w:hAnsi="Arial" w:cs="Arial"/>
          <w:b/>
          <w:spacing w:val="-13"/>
          <w:sz w:val="24"/>
          <w:szCs w:val="24"/>
        </w:rPr>
        <w:t>T</w:t>
      </w:r>
      <w:r>
        <w:rPr>
          <w:rFonts w:ascii="Arial" w:eastAsia="Arial" w:hAnsi="Arial" w:cs="Arial"/>
          <w:b/>
          <w:sz w:val="24"/>
          <w:szCs w:val="24"/>
        </w:rPr>
        <w:t>ripActivit</w:t>
      </w:r>
      <w:r>
        <w:rPr>
          <w:rFonts w:ascii="Arial" w:eastAsia="Arial" w:hAnsi="Arial" w:cs="Arial"/>
          <w:b/>
          <w:spacing w:val="-18"/>
          <w:sz w:val="24"/>
          <w:szCs w:val="24"/>
        </w:rPr>
        <w:t>y</w:t>
      </w:r>
      <w:r>
        <w:rPr>
          <w:rFonts w:ascii="Arial" w:eastAsia="Arial" w:hAnsi="Arial" w:cs="Arial"/>
          <w:b/>
          <w:sz w:val="24"/>
          <w:szCs w:val="24"/>
        </w:rPr>
        <w:t>.java</w:t>
      </w:r>
      <w:r>
        <w:rPr>
          <w:rFonts w:ascii="Arial" w:eastAsia="Arial" w:hAnsi="Arial" w:cs="Arial"/>
          <w:sz w:val="24"/>
          <w:szCs w:val="24"/>
        </w:rPr>
        <w:t>: In this controller we extract the</w:t>
      </w:r>
      <w:r>
        <w:rPr>
          <w:rFonts w:ascii="Arial" w:eastAsia="Arial" w:hAnsi="Arial" w:cs="Arial"/>
          <w:spacing w:val="-4"/>
          <w:sz w:val="24"/>
          <w:szCs w:val="24"/>
        </w:rPr>
        <w:t xml:space="preserve"> </w:t>
      </w:r>
      <w:r>
        <w:rPr>
          <w:rFonts w:ascii="Arial" w:eastAsia="Arial" w:hAnsi="Arial" w:cs="Arial"/>
          <w:spacing w:val="-9"/>
          <w:sz w:val="24"/>
          <w:szCs w:val="24"/>
        </w:rPr>
        <w:t>T</w:t>
      </w:r>
      <w:r>
        <w:rPr>
          <w:rFonts w:ascii="Arial" w:eastAsia="Arial" w:hAnsi="Arial" w:cs="Arial"/>
          <w:sz w:val="24"/>
          <w:szCs w:val="24"/>
        </w:rPr>
        <w:t>rip details f</w:t>
      </w:r>
      <w:r w:rsidR="00037CDC">
        <w:rPr>
          <w:rFonts w:ascii="Arial" w:eastAsia="Arial" w:hAnsi="Arial" w:cs="Arial"/>
          <w:sz w:val="24"/>
          <w:szCs w:val="24"/>
        </w:rPr>
        <w:t>r</w:t>
      </w:r>
      <w:r>
        <w:rPr>
          <w:rFonts w:ascii="Arial" w:eastAsia="Arial" w:hAnsi="Arial" w:cs="Arial"/>
          <w:sz w:val="24"/>
          <w:szCs w:val="24"/>
        </w:rPr>
        <w:t>om the trip object and display it on the desired fields.</w:t>
      </w:r>
    </w:p>
    <w:p w14:paraId="44E8D3BE" w14:textId="77777777" w:rsidR="00037CDC" w:rsidRDefault="00037CDC">
      <w:pPr>
        <w:spacing w:line="243" w:lineRule="auto"/>
        <w:ind w:left="100" w:right="343"/>
        <w:rPr>
          <w:rFonts w:ascii="Arial" w:eastAsia="Arial" w:hAnsi="Arial" w:cs="Arial"/>
          <w:sz w:val="24"/>
          <w:szCs w:val="24"/>
        </w:rPr>
      </w:pPr>
    </w:p>
    <w:p w14:paraId="330FFA3D" w14:textId="77777777" w:rsidR="00037CDC" w:rsidRDefault="00037CDC">
      <w:pPr>
        <w:spacing w:line="243" w:lineRule="auto"/>
        <w:ind w:left="100" w:right="343"/>
        <w:rPr>
          <w:rFonts w:ascii="Arial" w:eastAsia="Arial" w:hAnsi="Arial" w:cs="Arial"/>
          <w:sz w:val="24"/>
          <w:szCs w:val="24"/>
        </w:rPr>
      </w:pPr>
    </w:p>
    <w:p w14:paraId="208EDD7B" w14:textId="2E01AE15" w:rsidR="00037CDC" w:rsidRDefault="00037CDC" w:rsidP="00037CDC">
      <w:pPr>
        <w:spacing w:line="243" w:lineRule="auto"/>
        <w:ind w:left="100" w:right="343"/>
        <w:rPr>
          <w:rFonts w:ascii="Arial" w:eastAsia="Arial" w:hAnsi="Arial" w:cs="Arial"/>
          <w:sz w:val="24"/>
          <w:szCs w:val="24"/>
        </w:rPr>
      </w:pPr>
    </w:p>
    <w:p w14:paraId="11802D3B" w14:textId="77777777" w:rsidR="00037CDC" w:rsidRDefault="00037CDC" w:rsidP="00037CDC">
      <w:pPr>
        <w:spacing w:line="243" w:lineRule="auto"/>
        <w:ind w:left="100" w:right="343"/>
        <w:rPr>
          <w:rFonts w:ascii="Arial" w:eastAsia="Arial" w:hAnsi="Arial" w:cs="Arial"/>
          <w:sz w:val="24"/>
          <w:szCs w:val="24"/>
        </w:rPr>
      </w:pPr>
    </w:p>
    <w:p w14:paraId="7D53E7FD" w14:textId="77777777" w:rsidR="00037CDC" w:rsidRDefault="00037CDC" w:rsidP="00037CDC">
      <w:pPr>
        <w:spacing w:line="243" w:lineRule="auto"/>
        <w:ind w:left="100" w:right="343"/>
        <w:rPr>
          <w:rFonts w:ascii="Arial" w:eastAsia="Arial" w:hAnsi="Arial" w:cs="Arial"/>
          <w:sz w:val="24"/>
          <w:szCs w:val="24"/>
        </w:rPr>
      </w:pPr>
    </w:p>
    <w:p w14:paraId="16F7DC45" w14:textId="0AAE3C78" w:rsidR="00037CDC" w:rsidRDefault="00037CDC" w:rsidP="00037CDC">
      <w:pPr>
        <w:spacing w:line="243" w:lineRule="auto"/>
        <w:ind w:right="343"/>
        <w:rPr>
          <w:rFonts w:ascii="Arial" w:eastAsia="Arial" w:hAnsi="Arial" w:cs="Arial"/>
          <w:b/>
          <w:sz w:val="24"/>
          <w:szCs w:val="24"/>
        </w:rPr>
      </w:pPr>
      <w:r w:rsidRPr="00037CDC">
        <w:rPr>
          <w:rFonts w:ascii="Arial" w:eastAsia="Arial" w:hAnsi="Arial" w:cs="Arial"/>
          <w:b/>
          <w:sz w:val="24"/>
          <w:szCs w:val="24"/>
        </w:rPr>
        <w:t>Work continued for Homework-</w:t>
      </w:r>
      <w:r w:rsidR="00E01EA6">
        <w:rPr>
          <w:rFonts w:ascii="Arial" w:eastAsia="Arial" w:hAnsi="Arial" w:cs="Arial"/>
          <w:b/>
          <w:sz w:val="24"/>
          <w:szCs w:val="24"/>
        </w:rPr>
        <w:t>3</w:t>
      </w:r>
    </w:p>
    <w:p w14:paraId="72167B2F" w14:textId="77777777" w:rsidR="00037CDC" w:rsidRDefault="00037CDC" w:rsidP="00037CDC">
      <w:pPr>
        <w:spacing w:line="243" w:lineRule="auto"/>
        <w:ind w:left="100" w:right="343"/>
        <w:rPr>
          <w:rFonts w:ascii="Arial" w:eastAsia="Arial" w:hAnsi="Arial" w:cs="Arial"/>
          <w:b/>
          <w:sz w:val="24"/>
          <w:szCs w:val="24"/>
        </w:rPr>
      </w:pPr>
    </w:p>
    <w:p w14:paraId="5D0C80D0" w14:textId="77777777" w:rsidR="00037CDC" w:rsidRPr="00037CDC" w:rsidRDefault="00037CDC" w:rsidP="00037CDC">
      <w:pPr>
        <w:widowControl w:val="0"/>
        <w:autoSpaceDE w:val="0"/>
        <w:autoSpaceDN w:val="0"/>
        <w:adjustRightInd w:val="0"/>
        <w:spacing w:after="240" w:line="340" w:lineRule="atLeast"/>
        <w:rPr>
          <w:rFonts w:ascii="Arial" w:hAnsi="Arial" w:cs="Arial"/>
          <w:sz w:val="24"/>
          <w:szCs w:val="24"/>
        </w:rPr>
      </w:pPr>
      <w:r w:rsidRPr="00037CDC">
        <w:rPr>
          <w:rFonts w:ascii="Arial" w:hAnsi="Arial" w:cs="Arial"/>
          <w:b/>
          <w:bCs/>
          <w:sz w:val="24"/>
          <w:szCs w:val="24"/>
        </w:rPr>
        <w:t xml:space="preserve">Classes used: </w:t>
      </w:r>
    </w:p>
    <w:p w14:paraId="43B69BCE" w14:textId="54F34D40" w:rsidR="00037CDC" w:rsidRPr="00037CDC" w:rsidRDefault="00037CDC" w:rsidP="00037CDC">
      <w:pPr>
        <w:widowControl w:val="0"/>
        <w:autoSpaceDE w:val="0"/>
        <w:autoSpaceDN w:val="0"/>
        <w:adjustRightInd w:val="0"/>
        <w:spacing w:after="240" w:line="340" w:lineRule="atLeast"/>
        <w:rPr>
          <w:rFonts w:ascii="Arial" w:hAnsi="Arial" w:cs="Arial"/>
          <w:sz w:val="24"/>
          <w:szCs w:val="24"/>
        </w:rPr>
      </w:pPr>
      <w:r w:rsidRPr="00037CDC">
        <w:rPr>
          <w:rFonts w:ascii="Arial" w:hAnsi="Arial" w:cs="Arial"/>
          <w:sz w:val="24"/>
          <w:szCs w:val="24"/>
        </w:rPr>
        <w:t>TripDatabaseHelper.java: Class for interacting with the internal database of the application.</w:t>
      </w:r>
      <w:r w:rsidR="00E01EA6">
        <w:rPr>
          <w:rFonts w:ascii="Arial" w:hAnsi="Arial" w:cs="Arial"/>
          <w:sz w:val="24"/>
          <w:szCs w:val="24"/>
        </w:rPr>
        <w:t xml:space="preserve"> This class is added in a separate helper folder within the root directory for the activity classes and it extends the </w:t>
      </w:r>
      <w:proofErr w:type="spellStart"/>
      <w:r w:rsidR="00E01EA6">
        <w:rPr>
          <w:rFonts w:ascii="Arial" w:hAnsi="Arial" w:cs="Arial"/>
          <w:sz w:val="24"/>
          <w:szCs w:val="24"/>
        </w:rPr>
        <w:t>SQliteOpenHelper</w:t>
      </w:r>
      <w:proofErr w:type="spellEnd"/>
      <w:r w:rsidR="00E01EA6">
        <w:rPr>
          <w:rFonts w:ascii="Arial" w:hAnsi="Arial" w:cs="Arial"/>
          <w:sz w:val="24"/>
          <w:szCs w:val="24"/>
        </w:rPr>
        <w:t xml:space="preserve"> and is used to store all the information regarding the trips in the database supporting all the fields that were created for the model objects.</w:t>
      </w:r>
    </w:p>
    <w:p w14:paraId="4F840B6C" w14:textId="3911BFEA" w:rsidR="00037CDC" w:rsidRPr="00037CDC" w:rsidRDefault="00037CDC" w:rsidP="00037CDC">
      <w:pPr>
        <w:widowControl w:val="0"/>
        <w:autoSpaceDE w:val="0"/>
        <w:autoSpaceDN w:val="0"/>
        <w:adjustRightInd w:val="0"/>
        <w:spacing w:after="240" w:line="340" w:lineRule="atLeast"/>
        <w:rPr>
          <w:rFonts w:ascii="Arial" w:hAnsi="Arial" w:cs="Arial"/>
          <w:sz w:val="24"/>
          <w:szCs w:val="24"/>
        </w:rPr>
      </w:pPr>
      <w:r w:rsidRPr="00037CDC">
        <w:rPr>
          <w:rFonts w:ascii="Arial" w:hAnsi="Arial" w:cs="Arial"/>
          <w:sz w:val="24"/>
          <w:szCs w:val="24"/>
        </w:rPr>
        <w:t>TripHistoryActivty.java: Class which is used to integrate the lists of the all t</w:t>
      </w:r>
      <w:r w:rsidR="00E01EA6">
        <w:rPr>
          <w:rFonts w:ascii="Arial" w:hAnsi="Arial" w:cs="Arial"/>
          <w:sz w:val="24"/>
          <w:szCs w:val="24"/>
        </w:rPr>
        <w:t xml:space="preserve">he trips been saved and it displays all the trips saved so far retrieving it from the database. Each trip is clickable and by clicking on it, user navigates through the </w:t>
      </w:r>
      <w:proofErr w:type="spellStart"/>
      <w:r w:rsidR="00E01EA6">
        <w:rPr>
          <w:rFonts w:ascii="Arial" w:hAnsi="Arial" w:cs="Arial"/>
          <w:sz w:val="24"/>
          <w:szCs w:val="24"/>
        </w:rPr>
        <w:t>view_trip_activity</w:t>
      </w:r>
      <w:proofErr w:type="spellEnd"/>
      <w:r w:rsidR="00E01EA6">
        <w:rPr>
          <w:rFonts w:ascii="Arial" w:hAnsi="Arial" w:cs="Arial"/>
          <w:sz w:val="24"/>
          <w:szCs w:val="24"/>
        </w:rPr>
        <w:t xml:space="preserve"> where one can see the details of the fields created, the search location selected from the API and the trip members selected from the contacts app.</w:t>
      </w:r>
    </w:p>
    <w:p w14:paraId="6380BE2C" w14:textId="77777777" w:rsidR="00037CDC" w:rsidRDefault="00037CDC" w:rsidP="00037CDC">
      <w:pPr>
        <w:spacing w:line="243" w:lineRule="auto"/>
        <w:ind w:right="343"/>
        <w:rPr>
          <w:rFonts w:ascii="Arial" w:eastAsia="Arial" w:hAnsi="Arial" w:cs="Arial"/>
          <w:b/>
          <w:sz w:val="24"/>
          <w:szCs w:val="24"/>
        </w:rPr>
      </w:pPr>
    </w:p>
    <w:p w14:paraId="17B7030E" w14:textId="0EDC5622" w:rsidR="00037CDC" w:rsidRDefault="00037CDC" w:rsidP="00037CDC">
      <w:pPr>
        <w:spacing w:line="243" w:lineRule="auto"/>
        <w:ind w:right="343"/>
        <w:rPr>
          <w:rFonts w:ascii="Arial" w:eastAsia="Arial" w:hAnsi="Arial" w:cs="Arial"/>
          <w:sz w:val="24"/>
          <w:szCs w:val="24"/>
        </w:rPr>
      </w:pPr>
      <w:r>
        <w:rPr>
          <w:rFonts w:ascii="Arial" w:eastAsia="Arial" w:hAnsi="Arial" w:cs="Arial"/>
          <w:sz w:val="24"/>
          <w:szCs w:val="24"/>
        </w:rPr>
        <w:t>The upgrade uses the contact book in the phone to add the trip members invited for the trip and we can add more than more person for the same. Button “Add Members” was added to take the user to the Contacts application in t</w:t>
      </w:r>
      <w:r w:rsidR="00E01EA6">
        <w:rPr>
          <w:rFonts w:ascii="Arial" w:eastAsia="Arial" w:hAnsi="Arial" w:cs="Arial"/>
          <w:sz w:val="24"/>
          <w:szCs w:val="24"/>
        </w:rPr>
        <w:t>he phone and we can then select’s</w:t>
      </w:r>
      <w:r>
        <w:rPr>
          <w:rFonts w:ascii="Arial" w:eastAsia="Arial" w:hAnsi="Arial" w:cs="Arial"/>
          <w:sz w:val="24"/>
          <w:szCs w:val="24"/>
        </w:rPr>
        <w:t xml:space="preserve"> the multiple members one by one for the trip.</w:t>
      </w:r>
    </w:p>
    <w:p w14:paraId="36D7721E" w14:textId="77777777" w:rsidR="00037CDC" w:rsidRDefault="00037CDC" w:rsidP="00037CDC">
      <w:pPr>
        <w:spacing w:line="243" w:lineRule="auto"/>
        <w:ind w:right="343"/>
        <w:rPr>
          <w:rFonts w:ascii="Arial" w:eastAsia="Arial" w:hAnsi="Arial" w:cs="Arial"/>
          <w:sz w:val="24"/>
          <w:szCs w:val="24"/>
        </w:rPr>
      </w:pPr>
    </w:p>
    <w:p w14:paraId="2ED30A1A" w14:textId="7D67DBE1" w:rsidR="00037CDC" w:rsidRDefault="00037CDC" w:rsidP="00037CDC">
      <w:pPr>
        <w:spacing w:line="243" w:lineRule="auto"/>
        <w:ind w:right="343"/>
        <w:rPr>
          <w:rFonts w:ascii="Arial" w:eastAsia="Arial" w:hAnsi="Arial" w:cs="Arial"/>
          <w:sz w:val="24"/>
          <w:szCs w:val="24"/>
        </w:rPr>
      </w:pPr>
      <w:r>
        <w:rPr>
          <w:rFonts w:ascii="Arial" w:eastAsia="Arial" w:hAnsi="Arial" w:cs="Arial"/>
          <w:sz w:val="24"/>
          <w:szCs w:val="24"/>
        </w:rPr>
        <w:t>HW3API is installed in the emulator and is used to given results based on the searches made by the user to get the destination for the trip. Respective changes were made in the UI like adding a text area to enter in the location in the following format:</w:t>
      </w:r>
    </w:p>
    <w:p w14:paraId="734045D7" w14:textId="77777777" w:rsidR="00037CDC" w:rsidRDefault="00037CDC" w:rsidP="00037CDC">
      <w:pPr>
        <w:spacing w:line="243" w:lineRule="auto"/>
        <w:ind w:right="343"/>
        <w:rPr>
          <w:rFonts w:ascii="Arial" w:eastAsia="Arial" w:hAnsi="Arial" w:cs="Arial"/>
          <w:sz w:val="24"/>
          <w:szCs w:val="24"/>
        </w:rPr>
      </w:pPr>
    </w:p>
    <w:p w14:paraId="1ACD3E01" w14:textId="361B3A7D" w:rsidR="00037CDC" w:rsidRDefault="00037CDC" w:rsidP="00037CDC">
      <w:pPr>
        <w:spacing w:line="243" w:lineRule="auto"/>
        <w:ind w:right="343"/>
        <w:rPr>
          <w:rFonts w:ascii="Arial" w:eastAsia="Arial" w:hAnsi="Arial" w:cs="Arial"/>
          <w:sz w:val="24"/>
          <w:szCs w:val="24"/>
        </w:rPr>
      </w:pPr>
      <w:proofErr w:type="spellStart"/>
      <w:proofErr w:type="gramStart"/>
      <w:r>
        <w:rPr>
          <w:rFonts w:ascii="Arial" w:eastAsia="Arial" w:hAnsi="Arial" w:cs="Arial"/>
          <w:sz w:val="24"/>
          <w:szCs w:val="24"/>
        </w:rPr>
        <w:t>Vegas,club</w:t>
      </w:r>
      <w:proofErr w:type="spellEnd"/>
      <w:r>
        <w:rPr>
          <w:rFonts w:ascii="Arial" w:eastAsia="Arial" w:hAnsi="Arial" w:cs="Arial"/>
          <w:sz w:val="24"/>
          <w:szCs w:val="24"/>
        </w:rPr>
        <w:t>::</w:t>
      </w:r>
      <w:proofErr w:type="gramEnd"/>
      <w:r>
        <w:rPr>
          <w:rFonts w:ascii="Arial" w:eastAsia="Arial" w:hAnsi="Arial" w:cs="Arial"/>
          <w:sz w:val="24"/>
          <w:szCs w:val="24"/>
        </w:rPr>
        <w:t>party</w:t>
      </w:r>
    </w:p>
    <w:p w14:paraId="0F2A2CFD" w14:textId="77777777" w:rsidR="00E01EA6" w:rsidRDefault="00E01EA6" w:rsidP="00037CDC">
      <w:pPr>
        <w:spacing w:line="243" w:lineRule="auto"/>
        <w:ind w:right="343"/>
        <w:rPr>
          <w:rFonts w:ascii="Arial" w:eastAsia="Arial" w:hAnsi="Arial" w:cs="Arial"/>
          <w:sz w:val="24"/>
          <w:szCs w:val="24"/>
        </w:rPr>
      </w:pPr>
    </w:p>
    <w:p w14:paraId="600CAFCA" w14:textId="77777777" w:rsidR="00E01EA6" w:rsidRDefault="00E01EA6" w:rsidP="00037CDC">
      <w:pPr>
        <w:spacing w:line="243" w:lineRule="auto"/>
        <w:ind w:right="343"/>
        <w:rPr>
          <w:rFonts w:ascii="Arial" w:eastAsia="Arial" w:hAnsi="Arial" w:cs="Arial"/>
          <w:sz w:val="24"/>
          <w:szCs w:val="24"/>
        </w:rPr>
      </w:pPr>
    </w:p>
    <w:p w14:paraId="146B4DE9" w14:textId="77777777" w:rsidR="00037CDC" w:rsidRDefault="00037CDC" w:rsidP="00037CDC">
      <w:pPr>
        <w:spacing w:line="243" w:lineRule="auto"/>
        <w:ind w:right="343"/>
        <w:rPr>
          <w:rFonts w:ascii="Arial" w:eastAsia="Arial" w:hAnsi="Arial" w:cs="Arial"/>
          <w:sz w:val="24"/>
          <w:szCs w:val="24"/>
        </w:rPr>
      </w:pPr>
    </w:p>
    <w:p w14:paraId="7398B131" w14:textId="5952881B" w:rsidR="00037CDC" w:rsidRDefault="00037CDC" w:rsidP="00037CDC">
      <w:pPr>
        <w:spacing w:line="243" w:lineRule="auto"/>
        <w:ind w:right="343"/>
        <w:rPr>
          <w:rFonts w:ascii="Arial" w:eastAsia="Arial" w:hAnsi="Arial" w:cs="Arial"/>
          <w:sz w:val="24"/>
          <w:szCs w:val="24"/>
        </w:rPr>
      </w:pPr>
      <w:r>
        <w:rPr>
          <w:rFonts w:ascii="Arial" w:eastAsia="Arial" w:hAnsi="Arial" w:cs="Arial"/>
          <w:sz w:val="24"/>
          <w:szCs w:val="24"/>
        </w:rPr>
        <w:t xml:space="preserve">After entering the text in the text area user can click the “Search location </w:t>
      </w:r>
      <w:proofErr w:type="gramStart"/>
      <w:r>
        <w:rPr>
          <w:rFonts w:ascii="Arial" w:eastAsia="Arial" w:hAnsi="Arial" w:cs="Arial"/>
          <w:sz w:val="24"/>
          <w:szCs w:val="24"/>
        </w:rPr>
        <w:t>“ Button</w:t>
      </w:r>
      <w:proofErr w:type="gramEnd"/>
      <w:r>
        <w:rPr>
          <w:rFonts w:ascii="Arial" w:eastAsia="Arial" w:hAnsi="Arial" w:cs="Arial"/>
          <w:sz w:val="24"/>
          <w:szCs w:val="24"/>
        </w:rPr>
        <w:t xml:space="preserve"> and in the taken to the API app and user can then select the search option display in the list.</w:t>
      </w:r>
      <w:r w:rsidR="00E01EA6">
        <w:rPr>
          <w:rFonts w:ascii="Arial" w:eastAsia="Arial" w:hAnsi="Arial" w:cs="Arial"/>
          <w:sz w:val="24"/>
          <w:szCs w:val="24"/>
        </w:rPr>
        <w:t xml:space="preserve"> </w:t>
      </w:r>
    </w:p>
    <w:p w14:paraId="3446C6DE" w14:textId="77777777" w:rsidR="00037CDC" w:rsidRDefault="00037CDC" w:rsidP="00037CDC">
      <w:pPr>
        <w:spacing w:line="243" w:lineRule="auto"/>
        <w:ind w:right="343"/>
        <w:rPr>
          <w:rFonts w:ascii="Arial" w:eastAsia="Arial" w:hAnsi="Arial" w:cs="Arial"/>
          <w:sz w:val="24"/>
          <w:szCs w:val="24"/>
        </w:rPr>
      </w:pPr>
    </w:p>
    <w:p w14:paraId="7D64CED4" w14:textId="46F8D2D3" w:rsidR="00E01EA6" w:rsidRDefault="00E01EA6" w:rsidP="00037CDC">
      <w:pPr>
        <w:spacing w:line="243" w:lineRule="auto"/>
        <w:ind w:right="343"/>
        <w:rPr>
          <w:rFonts w:ascii="Arial" w:eastAsia="Arial" w:hAnsi="Arial" w:cs="Arial"/>
          <w:sz w:val="24"/>
          <w:szCs w:val="24"/>
        </w:rPr>
      </w:pPr>
      <w:r>
        <w:rPr>
          <w:rFonts w:ascii="Arial" w:eastAsia="Arial" w:hAnsi="Arial" w:cs="Arial"/>
          <w:sz w:val="24"/>
          <w:szCs w:val="24"/>
        </w:rPr>
        <w:t xml:space="preserve">Two others changes were added in the UI- Trip History button in the view trip activity </w:t>
      </w:r>
      <w:r w:rsidR="006D47CD">
        <w:rPr>
          <w:rFonts w:ascii="Arial" w:eastAsia="Arial" w:hAnsi="Arial" w:cs="Arial"/>
          <w:sz w:val="24"/>
          <w:szCs w:val="24"/>
        </w:rPr>
        <w:t xml:space="preserve">when clicked navigates back to the trip history activity and Main Menu button on the Trip History Activity </w:t>
      </w:r>
      <w:proofErr w:type="spellStart"/>
      <w:r w:rsidR="006D47CD">
        <w:rPr>
          <w:rFonts w:ascii="Arial" w:eastAsia="Arial" w:hAnsi="Arial" w:cs="Arial"/>
          <w:sz w:val="24"/>
          <w:szCs w:val="24"/>
        </w:rPr>
        <w:t>whick</w:t>
      </w:r>
      <w:proofErr w:type="spellEnd"/>
      <w:r w:rsidR="006D47CD">
        <w:rPr>
          <w:rFonts w:ascii="Arial" w:eastAsia="Arial" w:hAnsi="Arial" w:cs="Arial"/>
          <w:sz w:val="24"/>
          <w:szCs w:val="24"/>
        </w:rPr>
        <w:t xml:space="preserve"> navigates back to the Main activity.</w:t>
      </w:r>
    </w:p>
    <w:p w14:paraId="507C2DE0" w14:textId="77777777" w:rsidR="006D47CD" w:rsidRDefault="006D47CD" w:rsidP="00037CDC">
      <w:pPr>
        <w:spacing w:line="243" w:lineRule="auto"/>
        <w:ind w:right="343"/>
        <w:rPr>
          <w:rFonts w:ascii="Arial" w:eastAsia="Arial" w:hAnsi="Arial" w:cs="Arial"/>
          <w:sz w:val="24"/>
          <w:szCs w:val="24"/>
        </w:rPr>
      </w:pPr>
    </w:p>
    <w:p w14:paraId="52BCCA6F" w14:textId="77777777" w:rsidR="006D47CD" w:rsidRDefault="006D47CD" w:rsidP="00037CDC">
      <w:pPr>
        <w:spacing w:line="243" w:lineRule="auto"/>
        <w:ind w:right="343"/>
        <w:rPr>
          <w:rFonts w:ascii="Arial" w:eastAsia="Arial" w:hAnsi="Arial" w:cs="Arial"/>
          <w:sz w:val="24"/>
          <w:szCs w:val="24"/>
        </w:rPr>
      </w:pPr>
    </w:p>
    <w:p w14:paraId="2FAEDFBD" w14:textId="62CA2036" w:rsidR="006D47CD" w:rsidRPr="006D47CD" w:rsidRDefault="006D47CD" w:rsidP="00037CDC">
      <w:pPr>
        <w:spacing w:line="243" w:lineRule="auto"/>
        <w:ind w:right="343"/>
        <w:rPr>
          <w:rFonts w:ascii="Arial" w:eastAsia="Arial" w:hAnsi="Arial" w:cs="Arial"/>
          <w:b/>
          <w:sz w:val="24"/>
          <w:szCs w:val="24"/>
        </w:rPr>
      </w:pPr>
      <w:r w:rsidRPr="006D47CD">
        <w:rPr>
          <w:rFonts w:ascii="Arial" w:eastAsia="Arial" w:hAnsi="Arial" w:cs="Arial"/>
          <w:b/>
          <w:sz w:val="24"/>
          <w:szCs w:val="24"/>
        </w:rPr>
        <w:t>User Interface</w:t>
      </w:r>
    </w:p>
    <w:p w14:paraId="54D559F7" w14:textId="77777777" w:rsidR="00037CDC" w:rsidRDefault="00037CDC" w:rsidP="00037CDC">
      <w:pPr>
        <w:spacing w:line="243" w:lineRule="auto"/>
        <w:ind w:right="343"/>
        <w:rPr>
          <w:rFonts w:ascii="Arial" w:eastAsia="Arial" w:hAnsi="Arial" w:cs="Arial"/>
          <w:sz w:val="24"/>
          <w:szCs w:val="24"/>
        </w:rPr>
      </w:pPr>
    </w:p>
    <w:p w14:paraId="3C08F6AE" w14:textId="27088A77" w:rsidR="006D47CD" w:rsidRDefault="006D47CD" w:rsidP="00037CDC">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0858D6CC" wp14:editId="2DBDEC18">
            <wp:extent cx="2102192" cy="3444240"/>
            <wp:effectExtent l="0" t="0" r="6350" b="10160"/>
            <wp:docPr id="1" name="Picture 1" descr="Screen%20Shot%202016-04-06%20at%207.49.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06%20at%207.49.46%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1520" cy="3459522"/>
                    </a:xfrm>
                    <a:prstGeom prst="rect">
                      <a:avLst/>
                    </a:prstGeom>
                    <a:noFill/>
                    <a:ln>
                      <a:noFill/>
                    </a:ln>
                  </pic:spPr>
                </pic:pic>
              </a:graphicData>
            </a:graphic>
          </wp:inline>
        </w:drawing>
      </w:r>
      <w:r w:rsidR="0023501D">
        <w:rPr>
          <w:rFonts w:ascii="Arial" w:eastAsia="Arial" w:hAnsi="Arial" w:cs="Arial"/>
          <w:noProof/>
          <w:sz w:val="24"/>
          <w:szCs w:val="24"/>
        </w:rPr>
        <w:drawing>
          <wp:inline distT="0" distB="0" distL="0" distR="0" wp14:anchorId="0DB4B799" wp14:editId="68F41D2E">
            <wp:extent cx="2286635" cy="3427249"/>
            <wp:effectExtent l="0" t="0" r="0" b="1905"/>
            <wp:docPr id="3" name="Picture 3" descr="Screen%20Shot%202016-04-05%20at%2011.25.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05%20at%2011.25.40%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2124" cy="3450464"/>
                    </a:xfrm>
                    <a:prstGeom prst="rect">
                      <a:avLst/>
                    </a:prstGeom>
                    <a:noFill/>
                    <a:ln>
                      <a:noFill/>
                    </a:ln>
                  </pic:spPr>
                </pic:pic>
              </a:graphicData>
            </a:graphic>
          </wp:inline>
        </w:drawing>
      </w:r>
    </w:p>
    <w:p w14:paraId="62FCFB3D" w14:textId="2121C17D" w:rsidR="00037CDC" w:rsidRDefault="00037CDC" w:rsidP="00037CDC">
      <w:pPr>
        <w:spacing w:line="243" w:lineRule="auto"/>
        <w:ind w:right="343"/>
        <w:rPr>
          <w:rFonts w:ascii="Arial" w:eastAsia="Arial" w:hAnsi="Arial" w:cs="Arial"/>
          <w:sz w:val="24"/>
          <w:szCs w:val="24"/>
        </w:rPr>
      </w:pPr>
    </w:p>
    <w:p w14:paraId="3DA32DB1" w14:textId="2BC920DC" w:rsidR="003C1988" w:rsidRDefault="003C1988" w:rsidP="00037CDC">
      <w:pPr>
        <w:spacing w:line="243" w:lineRule="auto"/>
        <w:ind w:right="343"/>
        <w:rPr>
          <w:rFonts w:ascii="Arial" w:eastAsia="Arial" w:hAnsi="Arial" w:cs="Arial"/>
          <w:sz w:val="24"/>
          <w:szCs w:val="24"/>
        </w:rPr>
      </w:pPr>
    </w:p>
    <w:p w14:paraId="66E588D3" w14:textId="77777777" w:rsidR="0023501D" w:rsidRDefault="0023501D" w:rsidP="00037CDC">
      <w:pPr>
        <w:spacing w:line="243" w:lineRule="auto"/>
        <w:ind w:right="343"/>
        <w:rPr>
          <w:rFonts w:ascii="Arial" w:eastAsia="Arial" w:hAnsi="Arial" w:cs="Arial"/>
          <w:sz w:val="24"/>
          <w:szCs w:val="24"/>
        </w:rPr>
      </w:pPr>
    </w:p>
    <w:p w14:paraId="13BA806F" w14:textId="77777777" w:rsidR="0023501D" w:rsidRDefault="0023501D" w:rsidP="00037CDC">
      <w:pPr>
        <w:spacing w:line="243" w:lineRule="auto"/>
        <w:ind w:right="343"/>
        <w:rPr>
          <w:rFonts w:ascii="Arial" w:eastAsia="Arial" w:hAnsi="Arial" w:cs="Arial"/>
          <w:sz w:val="24"/>
          <w:szCs w:val="24"/>
        </w:rPr>
      </w:pPr>
    </w:p>
    <w:p w14:paraId="74DDD6EC" w14:textId="77777777" w:rsidR="0023501D" w:rsidRDefault="0023501D" w:rsidP="00037CDC">
      <w:pPr>
        <w:spacing w:line="243" w:lineRule="auto"/>
        <w:ind w:right="343"/>
        <w:rPr>
          <w:rFonts w:ascii="Arial" w:eastAsia="Arial" w:hAnsi="Arial" w:cs="Arial"/>
          <w:sz w:val="24"/>
          <w:szCs w:val="24"/>
        </w:rPr>
      </w:pPr>
    </w:p>
    <w:p w14:paraId="7D8B0934" w14:textId="77777777" w:rsidR="0023501D" w:rsidRDefault="0023501D" w:rsidP="00037CDC">
      <w:pPr>
        <w:spacing w:line="243" w:lineRule="auto"/>
        <w:ind w:right="343"/>
        <w:rPr>
          <w:rFonts w:ascii="Arial" w:eastAsia="Arial" w:hAnsi="Arial" w:cs="Arial"/>
          <w:sz w:val="24"/>
          <w:szCs w:val="24"/>
        </w:rPr>
      </w:pPr>
    </w:p>
    <w:p w14:paraId="59ECF844" w14:textId="77777777" w:rsidR="0023501D" w:rsidRDefault="0023501D" w:rsidP="00037CDC">
      <w:pPr>
        <w:spacing w:line="243" w:lineRule="auto"/>
        <w:ind w:right="343"/>
        <w:rPr>
          <w:rFonts w:ascii="Arial" w:eastAsia="Arial" w:hAnsi="Arial" w:cs="Arial"/>
          <w:sz w:val="24"/>
          <w:szCs w:val="24"/>
        </w:rPr>
      </w:pPr>
    </w:p>
    <w:p w14:paraId="72FD2397" w14:textId="77777777" w:rsidR="0023501D" w:rsidRDefault="0023501D" w:rsidP="00037CDC">
      <w:pPr>
        <w:spacing w:line="243" w:lineRule="auto"/>
        <w:ind w:right="343"/>
        <w:rPr>
          <w:rFonts w:ascii="Arial" w:eastAsia="Arial" w:hAnsi="Arial" w:cs="Arial"/>
          <w:sz w:val="24"/>
          <w:szCs w:val="24"/>
        </w:rPr>
      </w:pPr>
    </w:p>
    <w:p w14:paraId="744B3E5B" w14:textId="77777777" w:rsidR="0023501D" w:rsidRDefault="0023501D" w:rsidP="00037CDC">
      <w:pPr>
        <w:spacing w:line="243" w:lineRule="auto"/>
        <w:ind w:right="343"/>
        <w:rPr>
          <w:rFonts w:ascii="Arial" w:eastAsia="Arial" w:hAnsi="Arial" w:cs="Arial"/>
          <w:sz w:val="24"/>
          <w:szCs w:val="24"/>
        </w:rPr>
      </w:pPr>
    </w:p>
    <w:p w14:paraId="05A4157C" w14:textId="77777777" w:rsidR="0023501D" w:rsidRDefault="0023501D" w:rsidP="00037CDC">
      <w:pPr>
        <w:spacing w:line="243" w:lineRule="auto"/>
        <w:ind w:right="343"/>
        <w:rPr>
          <w:rFonts w:ascii="Arial" w:eastAsia="Arial" w:hAnsi="Arial" w:cs="Arial"/>
          <w:sz w:val="24"/>
          <w:szCs w:val="24"/>
        </w:rPr>
      </w:pPr>
    </w:p>
    <w:p w14:paraId="02D8E33C" w14:textId="77777777" w:rsidR="0023501D" w:rsidRDefault="0023501D" w:rsidP="00037CDC">
      <w:pPr>
        <w:spacing w:line="243" w:lineRule="auto"/>
        <w:ind w:right="343"/>
        <w:rPr>
          <w:rFonts w:ascii="Arial" w:eastAsia="Arial" w:hAnsi="Arial" w:cs="Arial"/>
          <w:sz w:val="24"/>
          <w:szCs w:val="24"/>
        </w:rPr>
      </w:pPr>
    </w:p>
    <w:p w14:paraId="55921637" w14:textId="77777777" w:rsidR="0023501D" w:rsidRDefault="0023501D" w:rsidP="00037CDC">
      <w:pPr>
        <w:spacing w:line="243" w:lineRule="auto"/>
        <w:ind w:right="343"/>
        <w:rPr>
          <w:rFonts w:ascii="Arial" w:eastAsia="Arial" w:hAnsi="Arial" w:cs="Arial"/>
          <w:sz w:val="24"/>
          <w:szCs w:val="24"/>
        </w:rPr>
      </w:pPr>
    </w:p>
    <w:p w14:paraId="606B1645" w14:textId="77777777" w:rsidR="0023501D" w:rsidRDefault="0023501D" w:rsidP="00037CDC">
      <w:pPr>
        <w:spacing w:line="243" w:lineRule="auto"/>
        <w:ind w:right="343"/>
        <w:rPr>
          <w:rFonts w:ascii="Arial" w:eastAsia="Arial" w:hAnsi="Arial" w:cs="Arial"/>
          <w:sz w:val="24"/>
          <w:szCs w:val="24"/>
        </w:rPr>
      </w:pPr>
    </w:p>
    <w:p w14:paraId="07424131" w14:textId="77777777" w:rsidR="0023501D" w:rsidRDefault="0023501D" w:rsidP="00037CDC">
      <w:pPr>
        <w:spacing w:line="243" w:lineRule="auto"/>
        <w:ind w:right="343"/>
        <w:rPr>
          <w:rFonts w:ascii="Arial" w:eastAsia="Arial" w:hAnsi="Arial" w:cs="Arial"/>
          <w:sz w:val="24"/>
          <w:szCs w:val="24"/>
        </w:rPr>
      </w:pPr>
    </w:p>
    <w:p w14:paraId="13CBAC67" w14:textId="77777777" w:rsidR="0023501D" w:rsidRDefault="0023501D" w:rsidP="00037CDC">
      <w:pPr>
        <w:spacing w:line="243" w:lineRule="auto"/>
        <w:ind w:right="343"/>
        <w:rPr>
          <w:rFonts w:ascii="Arial" w:eastAsia="Arial" w:hAnsi="Arial" w:cs="Arial"/>
          <w:sz w:val="24"/>
          <w:szCs w:val="24"/>
        </w:rPr>
      </w:pPr>
    </w:p>
    <w:p w14:paraId="07A1965B" w14:textId="77777777" w:rsidR="0023501D" w:rsidRDefault="0023501D" w:rsidP="00037CDC">
      <w:pPr>
        <w:spacing w:line="243" w:lineRule="auto"/>
        <w:ind w:right="343"/>
        <w:rPr>
          <w:rFonts w:ascii="Arial" w:eastAsia="Arial" w:hAnsi="Arial" w:cs="Arial"/>
          <w:sz w:val="24"/>
          <w:szCs w:val="24"/>
        </w:rPr>
      </w:pPr>
    </w:p>
    <w:p w14:paraId="5D11D79B" w14:textId="77777777" w:rsidR="0023501D" w:rsidRDefault="0023501D" w:rsidP="00037CDC">
      <w:pPr>
        <w:spacing w:line="243" w:lineRule="auto"/>
        <w:ind w:right="343"/>
        <w:rPr>
          <w:rFonts w:ascii="Arial" w:eastAsia="Arial" w:hAnsi="Arial" w:cs="Arial"/>
          <w:sz w:val="24"/>
          <w:szCs w:val="24"/>
        </w:rPr>
      </w:pPr>
    </w:p>
    <w:p w14:paraId="10893824" w14:textId="77777777" w:rsidR="0023501D" w:rsidRDefault="0023501D" w:rsidP="00037CDC">
      <w:pPr>
        <w:spacing w:line="243" w:lineRule="auto"/>
        <w:ind w:right="343"/>
        <w:rPr>
          <w:rFonts w:ascii="Arial" w:eastAsia="Arial" w:hAnsi="Arial" w:cs="Arial"/>
          <w:sz w:val="24"/>
          <w:szCs w:val="24"/>
        </w:rPr>
      </w:pPr>
    </w:p>
    <w:p w14:paraId="7B3B86F4" w14:textId="1B82529F" w:rsidR="0023501D" w:rsidRDefault="0023501D" w:rsidP="00037CDC">
      <w:pPr>
        <w:spacing w:line="243" w:lineRule="auto"/>
        <w:ind w:right="343"/>
        <w:rPr>
          <w:rFonts w:ascii="Arial" w:eastAsia="Arial" w:hAnsi="Arial" w:cs="Arial"/>
          <w:sz w:val="24"/>
          <w:szCs w:val="24"/>
        </w:rPr>
      </w:pPr>
    </w:p>
    <w:p w14:paraId="79BF3E62" w14:textId="411B6BDA" w:rsidR="00037CDC" w:rsidRDefault="0023501D" w:rsidP="00037CDC">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63358C54" wp14:editId="1C7F26B1">
            <wp:extent cx="1943735" cy="3097111"/>
            <wp:effectExtent l="0" t="0" r="12065" b="1905"/>
            <wp:docPr id="4" name="Picture 4" descr="Screen%20Shot%202016-04-05%20at%2011.26.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4-05%20at%2011.26.19%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9711" cy="3122567"/>
                    </a:xfrm>
                    <a:prstGeom prst="rect">
                      <a:avLst/>
                    </a:prstGeom>
                    <a:noFill/>
                    <a:ln>
                      <a:noFill/>
                    </a:ln>
                  </pic:spPr>
                </pic:pic>
              </a:graphicData>
            </a:graphic>
          </wp:inline>
        </w:drawing>
      </w:r>
    </w:p>
    <w:p w14:paraId="6666B092" w14:textId="4FA855C6" w:rsidR="0023501D" w:rsidRDefault="0023501D" w:rsidP="00037CDC">
      <w:pPr>
        <w:spacing w:line="243" w:lineRule="auto"/>
        <w:ind w:right="343"/>
        <w:rPr>
          <w:rFonts w:ascii="Arial" w:eastAsia="Arial" w:hAnsi="Arial" w:cs="Arial"/>
          <w:sz w:val="24"/>
          <w:szCs w:val="24"/>
        </w:rPr>
      </w:pPr>
    </w:p>
    <w:p w14:paraId="033D6CE1" w14:textId="77777777" w:rsidR="0023501D" w:rsidRDefault="0023501D" w:rsidP="00037CDC">
      <w:pPr>
        <w:spacing w:line="243" w:lineRule="auto"/>
        <w:ind w:right="343"/>
        <w:rPr>
          <w:rFonts w:ascii="Arial" w:eastAsia="Arial" w:hAnsi="Arial" w:cs="Arial"/>
          <w:sz w:val="24"/>
          <w:szCs w:val="24"/>
        </w:rPr>
      </w:pPr>
    </w:p>
    <w:p w14:paraId="6686B73F" w14:textId="157A411B" w:rsidR="0023501D" w:rsidRDefault="0023501D" w:rsidP="00037CDC">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47B79A77" wp14:editId="69AD99F3">
            <wp:extent cx="2022749" cy="3403518"/>
            <wp:effectExtent l="0" t="0" r="9525" b="635"/>
            <wp:docPr id="6" name="Picture 6" descr="Screen%20Shot%202016-04-06%20at%208.1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4-06%20at%208.14.57%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320" cy="3409527"/>
                    </a:xfrm>
                    <a:prstGeom prst="rect">
                      <a:avLst/>
                    </a:prstGeom>
                    <a:noFill/>
                    <a:ln>
                      <a:noFill/>
                    </a:ln>
                  </pic:spPr>
                </pic:pic>
              </a:graphicData>
            </a:graphic>
          </wp:inline>
        </w:drawing>
      </w:r>
    </w:p>
    <w:p w14:paraId="3919660A" w14:textId="77777777" w:rsidR="0023501D" w:rsidRDefault="0023501D" w:rsidP="00037CDC">
      <w:pPr>
        <w:spacing w:line="243" w:lineRule="auto"/>
        <w:ind w:right="343"/>
        <w:rPr>
          <w:rFonts w:ascii="Arial" w:eastAsia="Arial" w:hAnsi="Arial" w:cs="Arial"/>
          <w:sz w:val="24"/>
          <w:szCs w:val="24"/>
        </w:rPr>
      </w:pPr>
    </w:p>
    <w:p w14:paraId="4580B4AB" w14:textId="77777777" w:rsidR="0023501D" w:rsidRDefault="0023501D" w:rsidP="00037CDC">
      <w:pPr>
        <w:spacing w:line="243" w:lineRule="auto"/>
        <w:ind w:right="343"/>
        <w:rPr>
          <w:rFonts w:ascii="Arial" w:eastAsia="Arial" w:hAnsi="Arial" w:cs="Arial"/>
          <w:sz w:val="24"/>
          <w:szCs w:val="24"/>
        </w:rPr>
      </w:pPr>
    </w:p>
    <w:p w14:paraId="759FE06E" w14:textId="77777777" w:rsidR="0023501D" w:rsidRDefault="0023501D" w:rsidP="00037CDC">
      <w:pPr>
        <w:spacing w:line="243" w:lineRule="auto"/>
        <w:ind w:right="343"/>
        <w:rPr>
          <w:rFonts w:ascii="Arial" w:eastAsia="Arial" w:hAnsi="Arial" w:cs="Arial"/>
          <w:sz w:val="24"/>
          <w:szCs w:val="24"/>
        </w:rPr>
      </w:pPr>
    </w:p>
    <w:p w14:paraId="1171D3C6" w14:textId="77777777" w:rsidR="0023501D" w:rsidRDefault="0023501D" w:rsidP="00037CDC">
      <w:pPr>
        <w:spacing w:line="243" w:lineRule="auto"/>
        <w:ind w:right="343"/>
        <w:rPr>
          <w:rFonts w:ascii="Arial" w:eastAsia="Arial" w:hAnsi="Arial" w:cs="Arial"/>
          <w:sz w:val="24"/>
          <w:szCs w:val="24"/>
        </w:rPr>
      </w:pPr>
    </w:p>
    <w:p w14:paraId="56D6177D" w14:textId="77777777" w:rsidR="0023501D" w:rsidRDefault="0023501D" w:rsidP="00037CDC">
      <w:pPr>
        <w:spacing w:line="243" w:lineRule="auto"/>
        <w:ind w:right="343"/>
        <w:rPr>
          <w:rFonts w:ascii="Arial" w:eastAsia="Arial" w:hAnsi="Arial" w:cs="Arial"/>
          <w:sz w:val="24"/>
          <w:szCs w:val="24"/>
        </w:rPr>
      </w:pPr>
    </w:p>
    <w:p w14:paraId="6E4FF7F7" w14:textId="77777777" w:rsidR="0023501D" w:rsidRDefault="0023501D" w:rsidP="00037CDC">
      <w:pPr>
        <w:spacing w:line="243" w:lineRule="auto"/>
        <w:ind w:right="343"/>
        <w:rPr>
          <w:rFonts w:ascii="Arial" w:eastAsia="Arial" w:hAnsi="Arial" w:cs="Arial"/>
          <w:sz w:val="24"/>
          <w:szCs w:val="24"/>
        </w:rPr>
      </w:pPr>
    </w:p>
    <w:p w14:paraId="0CE8AB9B" w14:textId="77777777" w:rsidR="0023501D" w:rsidRDefault="0023501D" w:rsidP="00037CDC">
      <w:pPr>
        <w:spacing w:line="243" w:lineRule="auto"/>
        <w:ind w:right="343"/>
        <w:rPr>
          <w:rFonts w:ascii="Arial" w:eastAsia="Arial" w:hAnsi="Arial" w:cs="Arial"/>
          <w:sz w:val="24"/>
          <w:szCs w:val="24"/>
        </w:rPr>
      </w:pPr>
    </w:p>
    <w:p w14:paraId="550C09F0" w14:textId="77777777" w:rsidR="0023501D" w:rsidRDefault="0023501D" w:rsidP="00037CDC">
      <w:pPr>
        <w:spacing w:line="243" w:lineRule="auto"/>
        <w:ind w:right="343"/>
        <w:rPr>
          <w:rFonts w:ascii="Arial" w:eastAsia="Arial" w:hAnsi="Arial" w:cs="Arial"/>
          <w:sz w:val="24"/>
          <w:szCs w:val="24"/>
        </w:rPr>
      </w:pPr>
    </w:p>
    <w:p w14:paraId="49E6119B" w14:textId="77777777" w:rsidR="0023501D" w:rsidRDefault="0023501D" w:rsidP="00037CDC">
      <w:pPr>
        <w:spacing w:line="243" w:lineRule="auto"/>
        <w:ind w:right="343"/>
        <w:rPr>
          <w:rFonts w:ascii="Arial" w:eastAsia="Arial" w:hAnsi="Arial" w:cs="Arial"/>
          <w:sz w:val="24"/>
          <w:szCs w:val="24"/>
        </w:rPr>
      </w:pPr>
    </w:p>
    <w:p w14:paraId="1A3E43D9" w14:textId="77777777" w:rsidR="0023501D" w:rsidRDefault="0023501D" w:rsidP="00037CDC">
      <w:pPr>
        <w:spacing w:line="243" w:lineRule="auto"/>
        <w:ind w:right="343"/>
        <w:rPr>
          <w:rFonts w:ascii="Arial" w:eastAsia="Arial" w:hAnsi="Arial" w:cs="Arial"/>
          <w:sz w:val="24"/>
          <w:szCs w:val="24"/>
        </w:rPr>
      </w:pPr>
    </w:p>
    <w:p w14:paraId="61BD9BD2" w14:textId="77777777" w:rsidR="0023501D" w:rsidRDefault="0023501D" w:rsidP="00037CDC">
      <w:pPr>
        <w:spacing w:line="243" w:lineRule="auto"/>
        <w:ind w:right="343"/>
        <w:rPr>
          <w:rFonts w:ascii="Arial" w:eastAsia="Arial" w:hAnsi="Arial" w:cs="Arial"/>
          <w:sz w:val="24"/>
          <w:szCs w:val="24"/>
        </w:rPr>
      </w:pPr>
    </w:p>
    <w:p w14:paraId="420FA5C6" w14:textId="0E2077B6" w:rsidR="0023501D" w:rsidRDefault="0023501D" w:rsidP="00037CDC">
      <w:pPr>
        <w:spacing w:line="243" w:lineRule="auto"/>
        <w:ind w:right="343"/>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E9D3EDD" wp14:editId="41814B2C">
            <wp:extent cx="2039620" cy="3152140"/>
            <wp:effectExtent l="0" t="0" r="0" b="0"/>
            <wp:docPr id="5" name="Picture 5" descr="Screen%20Shot%202016-04-05%20at%2011.2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4-05%20at%2011.25.22%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834" cy="3164835"/>
                    </a:xfrm>
                    <a:prstGeom prst="rect">
                      <a:avLst/>
                    </a:prstGeom>
                    <a:noFill/>
                    <a:ln>
                      <a:noFill/>
                    </a:ln>
                  </pic:spPr>
                </pic:pic>
              </a:graphicData>
            </a:graphic>
          </wp:inline>
        </w:drawing>
      </w:r>
    </w:p>
    <w:p w14:paraId="182DBB3E" w14:textId="77777777" w:rsidR="0023501D" w:rsidRDefault="0023501D" w:rsidP="00037CDC">
      <w:pPr>
        <w:spacing w:line="243" w:lineRule="auto"/>
        <w:ind w:right="343"/>
        <w:rPr>
          <w:rFonts w:ascii="Arial" w:eastAsia="Arial" w:hAnsi="Arial" w:cs="Arial"/>
          <w:sz w:val="24"/>
          <w:szCs w:val="24"/>
        </w:rPr>
      </w:pPr>
    </w:p>
    <w:p w14:paraId="5F76D049" w14:textId="746386D4" w:rsidR="0023501D" w:rsidRDefault="0023501D" w:rsidP="00037CDC">
      <w:pPr>
        <w:spacing w:line="243" w:lineRule="auto"/>
        <w:ind w:right="343"/>
        <w:rPr>
          <w:rFonts w:ascii="Arial" w:eastAsia="Arial" w:hAnsi="Arial" w:cs="Arial"/>
          <w:sz w:val="24"/>
          <w:szCs w:val="24"/>
        </w:rPr>
      </w:pPr>
    </w:p>
    <w:p w14:paraId="29387192" w14:textId="7B0044A1" w:rsidR="0023501D" w:rsidRDefault="0023501D" w:rsidP="00037CDC">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323FB594" wp14:editId="2A463D71">
            <wp:extent cx="2165417" cy="3164840"/>
            <wp:effectExtent l="0" t="0" r="0" b="10160"/>
            <wp:docPr id="8" name="Picture 8" descr="Screen%20Shot%202016-04-06%20at%208.5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4-06%20at%208.51.03%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0595" cy="3187024"/>
                    </a:xfrm>
                    <a:prstGeom prst="rect">
                      <a:avLst/>
                    </a:prstGeom>
                    <a:noFill/>
                    <a:ln>
                      <a:noFill/>
                    </a:ln>
                  </pic:spPr>
                </pic:pic>
              </a:graphicData>
            </a:graphic>
          </wp:inline>
        </w:drawing>
      </w:r>
    </w:p>
    <w:p w14:paraId="63AFD6B0" w14:textId="77777777" w:rsidR="0023501D" w:rsidRDefault="0023501D" w:rsidP="00037CDC">
      <w:pPr>
        <w:spacing w:line="243" w:lineRule="auto"/>
        <w:ind w:right="343"/>
        <w:rPr>
          <w:rFonts w:ascii="Arial" w:eastAsia="Arial" w:hAnsi="Arial" w:cs="Arial"/>
          <w:sz w:val="24"/>
          <w:szCs w:val="24"/>
        </w:rPr>
      </w:pPr>
    </w:p>
    <w:p w14:paraId="75BFE2A2" w14:textId="77777777" w:rsidR="0023501D" w:rsidRDefault="0023501D" w:rsidP="00037CDC">
      <w:pPr>
        <w:spacing w:line="243" w:lineRule="auto"/>
        <w:ind w:right="343"/>
        <w:rPr>
          <w:rFonts w:ascii="Arial" w:eastAsia="Arial" w:hAnsi="Arial" w:cs="Arial"/>
          <w:sz w:val="24"/>
          <w:szCs w:val="24"/>
        </w:rPr>
      </w:pPr>
    </w:p>
    <w:p w14:paraId="5D6649D3" w14:textId="77777777" w:rsidR="0023501D" w:rsidRDefault="0023501D" w:rsidP="00037CDC">
      <w:pPr>
        <w:spacing w:line="243" w:lineRule="auto"/>
        <w:ind w:right="343"/>
        <w:rPr>
          <w:rFonts w:ascii="Arial" w:eastAsia="Arial" w:hAnsi="Arial" w:cs="Arial"/>
          <w:sz w:val="24"/>
          <w:szCs w:val="24"/>
        </w:rPr>
      </w:pPr>
    </w:p>
    <w:p w14:paraId="382B0FED" w14:textId="77777777" w:rsidR="0023501D" w:rsidRDefault="0023501D" w:rsidP="00037CDC">
      <w:pPr>
        <w:spacing w:line="243" w:lineRule="auto"/>
        <w:ind w:right="343"/>
        <w:rPr>
          <w:rFonts w:ascii="Arial" w:eastAsia="Arial" w:hAnsi="Arial" w:cs="Arial"/>
          <w:sz w:val="24"/>
          <w:szCs w:val="24"/>
        </w:rPr>
      </w:pPr>
    </w:p>
    <w:p w14:paraId="670EBCA1" w14:textId="77777777" w:rsidR="0023501D" w:rsidRDefault="0023501D" w:rsidP="00037CDC">
      <w:pPr>
        <w:spacing w:line="243" w:lineRule="auto"/>
        <w:ind w:right="343"/>
        <w:rPr>
          <w:rFonts w:ascii="Arial" w:eastAsia="Arial" w:hAnsi="Arial" w:cs="Arial"/>
          <w:sz w:val="24"/>
          <w:szCs w:val="24"/>
        </w:rPr>
      </w:pPr>
    </w:p>
    <w:p w14:paraId="3B675BE8" w14:textId="77777777" w:rsidR="0023501D" w:rsidRDefault="0023501D" w:rsidP="00037CDC">
      <w:pPr>
        <w:spacing w:line="243" w:lineRule="auto"/>
        <w:ind w:right="343"/>
        <w:rPr>
          <w:rFonts w:ascii="Arial" w:eastAsia="Arial" w:hAnsi="Arial" w:cs="Arial"/>
          <w:sz w:val="24"/>
          <w:szCs w:val="24"/>
        </w:rPr>
      </w:pPr>
    </w:p>
    <w:p w14:paraId="073DB0F2" w14:textId="77777777" w:rsidR="0023501D" w:rsidRDefault="0023501D" w:rsidP="00037CDC">
      <w:pPr>
        <w:spacing w:line="243" w:lineRule="auto"/>
        <w:ind w:right="343"/>
        <w:rPr>
          <w:rFonts w:ascii="Arial" w:eastAsia="Arial" w:hAnsi="Arial" w:cs="Arial"/>
          <w:sz w:val="24"/>
          <w:szCs w:val="24"/>
        </w:rPr>
      </w:pPr>
    </w:p>
    <w:p w14:paraId="64B9E956" w14:textId="77777777" w:rsidR="0023501D" w:rsidRDefault="0023501D" w:rsidP="00037CDC">
      <w:pPr>
        <w:spacing w:line="243" w:lineRule="auto"/>
        <w:ind w:right="343"/>
        <w:rPr>
          <w:rFonts w:ascii="Arial" w:eastAsia="Arial" w:hAnsi="Arial" w:cs="Arial"/>
          <w:sz w:val="24"/>
          <w:szCs w:val="24"/>
        </w:rPr>
      </w:pPr>
    </w:p>
    <w:p w14:paraId="4B3975A3" w14:textId="77777777" w:rsidR="0023501D" w:rsidRDefault="0023501D" w:rsidP="00037CDC">
      <w:pPr>
        <w:spacing w:line="243" w:lineRule="auto"/>
        <w:ind w:right="343"/>
        <w:rPr>
          <w:rFonts w:ascii="Arial" w:eastAsia="Arial" w:hAnsi="Arial" w:cs="Arial"/>
          <w:sz w:val="24"/>
          <w:szCs w:val="24"/>
        </w:rPr>
      </w:pPr>
    </w:p>
    <w:p w14:paraId="7662CF8B" w14:textId="77777777" w:rsidR="0023501D" w:rsidRDefault="0023501D" w:rsidP="00037CDC">
      <w:pPr>
        <w:spacing w:line="243" w:lineRule="auto"/>
        <w:ind w:right="343"/>
        <w:rPr>
          <w:rFonts w:ascii="Arial" w:eastAsia="Arial" w:hAnsi="Arial" w:cs="Arial"/>
          <w:sz w:val="24"/>
          <w:szCs w:val="24"/>
        </w:rPr>
      </w:pPr>
    </w:p>
    <w:p w14:paraId="47C105D3" w14:textId="77777777" w:rsidR="0023501D" w:rsidRDefault="0023501D" w:rsidP="00037CDC">
      <w:pPr>
        <w:spacing w:line="243" w:lineRule="auto"/>
        <w:ind w:right="343"/>
        <w:rPr>
          <w:rFonts w:ascii="Arial" w:eastAsia="Arial" w:hAnsi="Arial" w:cs="Arial"/>
          <w:sz w:val="24"/>
          <w:szCs w:val="24"/>
        </w:rPr>
      </w:pPr>
    </w:p>
    <w:p w14:paraId="53095315" w14:textId="77777777" w:rsidR="0023501D" w:rsidRDefault="0023501D" w:rsidP="00037CDC">
      <w:pPr>
        <w:spacing w:line="243" w:lineRule="auto"/>
        <w:ind w:right="343"/>
        <w:rPr>
          <w:rFonts w:ascii="Arial" w:eastAsia="Arial" w:hAnsi="Arial" w:cs="Arial"/>
          <w:sz w:val="24"/>
          <w:szCs w:val="24"/>
        </w:rPr>
      </w:pPr>
    </w:p>
    <w:p w14:paraId="27C527E5" w14:textId="77777777" w:rsidR="0023501D" w:rsidRDefault="0023501D" w:rsidP="00037CDC">
      <w:pPr>
        <w:spacing w:line="243" w:lineRule="auto"/>
        <w:ind w:right="343"/>
        <w:rPr>
          <w:rFonts w:ascii="Arial" w:eastAsia="Arial" w:hAnsi="Arial" w:cs="Arial"/>
          <w:sz w:val="24"/>
          <w:szCs w:val="24"/>
        </w:rPr>
      </w:pPr>
    </w:p>
    <w:p w14:paraId="40EE0ABC" w14:textId="77777777" w:rsidR="00676FC4" w:rsidRDefault="00676FC4" w:rsidP="00037CDC">
      <w:pPr>
        <w:spacing w:line="243" w:lineRule="auto"/>
        <w:ind w:right="343"/>
        <w:rPr>
          <w:rFonts w:ascii="Arial" w:eastAsia="Arial" w:hAnsi="Arial" w:cs="Arial"/>
          <w:sz w:val="24"/>
          <w:szCs w:val="24"/>
        </w:rPr>
      </w:pPr>
    </w:p>
    <w:p w14:paraId="519838CF" w14:textId="001A4422" w:rsidR="0023501D" w:rsidRDefault="0023501D" w:rsidP="00037CDC">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36A6AFCC" wp14:editId="0F5DAFB7">
            <wp:extent cx="2428837" cy="3583940"/>
            <wp:effectExtent l="0" t="0" r="10160" b="0"/>
            <wp:docPr id="9" name="Picture 9" descr="Screen%20Shot%202016-04-06%20at%208.5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4-06%20at%208.51.34%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3181" cy="3619861"/>
                    </a:xfrm>
                    <a:prstGeom prst="rect">
                      <a:avLst/>
                    </a:prstGeom>
                    <a:noFill/>
                    <a:ln>
                      <a:noFill/>
                    </a:ln>
                  </pic:spPr>
                </pic:pic>
              </a:graphicData>
            </a:graphic>
          </wp:inline>
        </w:drawing>
      </w:r>
    </w:p>
    <w:p w14:paraId="071E9D33" w14:textId="77777777" w:rsidR="00676FC4" w:rsidRDefault="00676FC4" w:rsidP="00037CDC">
      <w:pPr>
        <w:spacing w:line="243" w:lineRule="auto"/>
        <w:ind w:right="343"/>
        <w:rPr>
          <w:rFonts w:ascii="Arial" w:eastAsia="Arial" w:hAnsi="Arial" w:cs="Arial"/>
          <w:sz w:val="24"/>
          <w:szCs w:val="24"/>
        </w:rPr>
      </w:pPr>
    </w:p>
    <w:p w14:paraId="3C816B45" w14:textId="77777777" w:rsidR="00676FC4" w:rsidRDefault="00676FC4" w:rsidP="00037CDC">
      <w:pPr>
        <w:spacing w:line="243" w:lineRule="auto"/>
        <w:ind w:right="343"/>
        <w:rPr>
          <w:rFonts w:ascii="Arial" w:eastAsia="Arial" w:hAnsi="Arial" w:cs="Arial"/>
          <w:sz w:val="24"/>
          <w:szCs w:val="24"/>
        </w:rPr>
      </w:pPr>
    </w:p>
    <w:p w14:paraId="4BFD0351" w14:textId="77777777" w:rsidR="00676FC4" w:rsidRDefault="00676FC4" w:rsidP="00037CDC">
      <w:pPr>
        <w:spacing w:line="243" w:lineRule="auto"/>
        <w:ind w:right="343"/>
        <w:rPr>
          <w:rFonts w:ascii="Arial" w:eastAsia="Arial" w:hAnsi="Arial" w:cs="Arial"/>
          <w:sz w:val="24"/>
          <w:szCs w:val="24"/>
        </w:rPr>
      </w:pPr>
    </w:p>
    <w:p w14:paraId="078F080F" w14:textId="77777777" w:rsidR="00676FC4" w:rsidRPr="00676FC4" w:rsidRDefault="00676FC4" w:rsidP="00676FC4">
      <w:pPr>
        <w:spacing w:line="243" w:lineRule="auto"/>
        <w:ind w:right="343"/>
        <w:rPr>
          <w:rFonts w:ascii="Arial" w:eastAsia="Arial" w:hAnsi="Arial" w:cs="Arial"/>
          <w:sz w:val="24"/>
          <w:szCs w:val="24"/>
        </w:rPr>
      </w:pPr>
      <w:r w:rsidRPr="00676FC4">
        <w:rPr>
          <w:rFonts w:ascii="Arial" w:eastAsia="Arial" w:hAnsi="Arial" w:cs="Arial"/>
          <w:sz w:val="24"/>
          <w:szCs w:val="24"/>
        </w:rPr>
        <w:t xml:space="preserve">Models implement </w:t>
      </w:r>
      <w:proofErr w:type="spellStart"/>
      <w:r w:rsidRPr="00676FC4">
        <w:rPr>
          <w:rFonts w:ascii="Arial" w:eastAsia="Arial" w:hAnsi="Arial" w:cs="Arial"/>
          <w:sz w:val="24"/>
          <w:szCs w:val="24"/>
        </w:rPr>
        <w:t>Parcelable</w:t>
      </w:r>
      <w:proofErr w:type="spellEnd"/>
      <w:r w:rsidRPr="00676FC4">
        <w:rPr>
          <w:rFonts w:ascii="Arial" w:eastAsia="Arial" w:hAnsi="Arial" w:cs="Arial"/>
          <w:sz w:val="24"/>
          <w:szCs w:val="24"/>
        </w:rPr>
        <w:t xml:space="preserve"> interface. Android </w:t>
      </w:r>
      <w:proofErr w:type="spellStart"/>
      <w:r w:rsidRPr="00676FC4">
        <w:rPr>
          <w:rFonts w:ascii="Arial" w:eastAsia="Arial" w:hAnsi="Arial" w:cs="Arial"/>
          <w:sz w:val="24"/>
          <w:szCs w:val="24"/>
        </w:rPr>
        <w:t>Parcelable</w:t>
      </w:r>
      <w:proofErr w:type="spellEnd"/>
      <w:r w:rsidRPr="00676FC4">
        <w:rPr>
          <w:rFonts w:ascii="Arial" w:eastAsia="Arial" w:hAnsi="Arial" w:cs="Arial"/>
          <w:sz w:val="24"/>
          <w:szCs w:val="24"/>
        </w:rPr>
        <w:t xml:space="preserve"> implementation</w:t>
      </w:r>
    </w:p>
    <w:p w14:paraId="272CEE5E" w14:textId="77777777" w:rsidR="00676FC4" w:rsidRPr="00676FC4" w:rsidRDefault="00676FC4" w:rsidP="00676FC4">
      <w:pPr>
        <w:spacing w:line="243" w:lineRule="auto"/>
        <w:ind w:right="343"/>
        <w:rPr>
          <w:rFonts w:ascii="Arial" w:eastAsia="Arial" w:hAnsi="Arial" w:cs="Arial"/>
          <w:sz w:val="24"/>
          <w:szCs w:val="24"/>
        </w:rPr>
      </w:pPr>
      <w:r w:rsidRPr="00676FC4">
        <w:rPr>
          <w:rFonts w:ascii="Arial" w:eastAsia="Arial" w:hAnsi="Arial" w:cs="Arial"/>
          <w:sz w:val="24"/>
          <w:szCs w:val="24"/>
        </w:rPr>
        <w:t>allows objects to read and write from Parcels, which can contain flattened</w:t>
      </w:r>
    </w:p>
    <w:p w14:paraId="7061AFE3" w14:textId="77777777" w:rsidR="00676FC4" w:rsidRPr="00676FC4" w:rsidRDefault="00676FC4" w:rsidP="00676FC4">
      <w:pPr>
        <w:spacing w:line="243" w:lineRule="auto"/>
        <w:ind w:right="343"/>
        <w:rPr>
          <w:rFonts w:ascii="Arial" w:eastAsia="Arial" w:hAnsi="Arial" w:cs="Arial"/>
          <w:sz w:val="24"/>
          <w:szCs w:val="24"/>
        </w:rPr>
      </w:pPr>
      <w:r w:rsidRPr="00676FC4">
        <w:rPr>
          <w:rFonts w:ascii="Arial" w:eastAsia="Arial" w:hAnsi="Arial" w:cs="Arial"/>
          <w:sz w:val="24"/>
          <w:szCs w:val="24"/>
        </w:rPr>
        <w:t>data inside message containers.</w:t>
      </w:r>
    </w:p>
    <w:p w14:paraId="6EA57D5E" w14:textId="77777777" w:rsidR="00676FC4" w:rsidRPr="00676FC4" w:rsidRDefault="00676FC4" w:rsidP="00676FC4">
      <w:pPr>
        <w:spacing w:line="243" w:lineRule="auto"/>
        <w:ind w:right="343"/>
        <w:rPr>
          <w:rFonts w:ascii="Arial" w:eastAsia="Arial" w:hAnsi="Arial" w:cs="Arial"/>
          <w:sz w:val="24"/>
          <w:szCs w:val="24"/>
        </w:rPr>
      </w:pPr>
    </w:p>
    <w:p w14:paraId="32B2BDE7" w14:textId="34EA98DD" w:rsidR="00676FC4" w:rsidRPr="00676FC4" w:rsidRDefault="00676FC4" w:rsidP="00676FC4">
      <w:pPr>
        <w:spacing w:line="243" w:lineRule="auto"/>
        <w:ind w:right="343"/>
        <w:rPr>
          <w:rFonts w:ascii="Arial" w:eastAsia="Arial" w:hAnsi="Arial" w:cs="Arial"/>
          <w:sz w:val="24"/>
          <w:szCs w:val="24"/>
        </w:rPr>
      </w:pPr>
      <w:r w:rsidRPr="00676FC4">
        <w:rPr>
          <w:rFonts w:ascii="Arial" w:eastAsia="Arial" w:hAnsi="Arial" w:cs="Arial"/>
          <w:sz w:val="24"/>
          <w:szCs w:val="24"/>
        </w:rPr>
        <w:t xml:space="preserve">If we want to convert a Java object into </w:t>
      </w:r>
      <w:proofErr w:type="spellStart"/>
      <w:r w:rsidRPr="00676FC4">
        <w:rPr>
          <w:rFonts w:ascii="Arial" w:eastAsia="Arial" w:hAnsi="Arial" w:cs="Arial"/>
          <w:sz w:val="24"/>
          <w:szCs w:val="24"/>
        </w:rPr>
        <w:t>Parcelable</w:t>
      </w:r>
      <w:proofErr w:type="spellEnd"/>
      <w:r w:rsidRPr="00676FC4">
        <w:rPr>
          <w:rFonts w:ascii="Arial" w:eastAsia="Arial" w:hAnsi="Arial" w:cs="Arial"/>
          <w:sz w:val="24"/>
          <w:szCs w:val="24"/>
        </w:rPr>
        <w:t>, then the best way to do so</w:t>
      </w:r>
      <w:r>
        <w:rPr>
          <w:rFonts w:ascii="Arial" w:eastAsia="Arial" w:hAnsi="Arial" w:cs="Arial"/>
          <w:sz w:val="24"/>
          <w:szCs w:val="24"/>
        </w:rPr>
        <w:t xml:space="preserve"> </w:t>
      </w:r>
      <w:r w:rsidRPr="00676FC4">
        <w:rPr>
          <w:rFonts w:ascii="Arial" w:eastAsia="Arial" w:hAnsi="Arial" w:cs="Arial"/>
          <w:sz w:val="24"/>
          <w:szCs w:val="24"/>
        </w:rPr>
        <w:t xml:space="preserve">is by implementing the </w:t>
      </w:r>
      <w:proofErr w:type="spellStart"/>
      <w:r w:rsidRPr="00676FC4">
        <w:rPr>
          <w:rFonts w:ascii="Arial" w:eastAsia="Arial" w:hAnsi="Arial" w:cs="Arial"/>
          <w:sz w:val="24"/>
          <w:szCs w:val="24"/>
        </w:rPr>
        <w:t>Parcelable</w:t>
      </w:r>
      <w:proofErr w:type="spellEnd"/>
      <w:r w:rsidRPr="00676FC4">
        <w:rPr>
          <w:rFonts w:ascii="Arial" w:eastAsia="Arial" w:hAnsi="Arial" w:cs="Arial"/>
          <w:sz w:val="24"/>
          <w:szCs w:val="24"/>
        </w:rPr>
        <w:t xml:space="preserve"> interface and overriding the</w:t>
      </w:r>
      <w:r>
        <w:rPr>
          <w:rFonts w:ascii="Arial" w:eastAsia="Arial" w:hAnsi="Arial" w:cs="Arial"/>
          <w:sz w:val="24"/>
          <w:szCs w:val="24"/>
        </w:rPr>
        <w:t xml:space="preserve"> </w:t>
      </w:r>
      <w:proofErr w:type="spellStart"/>
      <w:proofErr w:type="gramStart"/>
      <w:r w:rsidRPr="00676FC4">
        <w:rPr>
          <w:rFonts w:ascii="Arial" w:eastAsia="Arial" w:hAnsi="Arial" w:cs="Arial"/>
          <w:sz w:val="24"/>
          <w:szCs w:val="24"/>
        </w:rPr>
        <w:t>writeToParcel</w:t>
      </w:r>
      <w:proofErr w:type="spellEnd"/>
      <w:r w:rsidRPr="00676FC4">
        <w:rPr>
          <w:rFonts w:ascii="Arial" w:eastAsia="Arial" w:hAnsi="Arial" w:cs="Arial"/>
          <w:sz w:val="24"/>
          <w:szCs w:val="24"/>
        </w:rPr>
        <w:t>(</w:t>
      </w:r>
      <w:proofErr w:type="gramEnd"/>
      <w:r w:rsidRPr="00676FC4">
        <w:rPr>
          <w:rFonts w:ascii="Arial" w:eastAsia="Arial" w:hAnsi="Arial" w:cs="Arial"/>
          <w:sz w:val="24"/>
          <w:szCs w:val="24"/>
        </w:rPr>
        <w:t>) methods in its own class. The first step is to override the</w:t>
      </w:r>
      <w:r>
        <w:rPr>
          <w:rFonts w:ascii="Arial" w:eastAsia="Arial" w:hAnsi="Arial" w:cs="Arial"/>
          <w:sz w:val="24"/>
          <w:szCs w:val="24"/>
        </w:rPr>
        <w:t xml:space="preserve"> </w:t>
      </w:r>
      <w:proofErr w:type="spellStart"/>
      <w:proofErr w:type="gramStart"/>
      <w:r w:rsidRPr="00676FC4">
        <w:rPr>
          <w:rFonts w:ascii="Arial" w:eastAsia="Arial" w:hAnsi="Arial" w:cs="Arial"/>
          <w:sz w:val="24"/>
          <w:szCs w:val="24"/>
        </w:rPr>
        <w:t>write</w:t>
      </w:r>
      <w:r>
        <w:rPr>
          <w:rFonts w:ascii="Arial" w:eastAsia="Arial" w:hAnsi="Arial" w:cs="Arial"/>
          <w:sz w:val="24"/>
          <w:szCs w:val="24"/>
        </w:rPr>
        <w:t>ToParcel</w:t>
      </w:r>
      <w:proofErr w:type="spellEnd"/>
      <w:r>
        <w:rPr>
          <w:rFonts w:ascii="Arial" w:eastAsia="Arial" w:hAnsi="Arial" w:cs="Arial"/>
          <w:sz w:val="24"/>
          <w:szCs w:val="24"/>
        </w:rPr>
        <w:t>(</w:t>
      </w:r>
      <w:proofErr w:type="gramEnd"/>
      <w:r>
        <w:rPr>
          <w:rFonts w:ascii="Arial" w:eastAsia="Arial" w:hAnsi="Arial" w:cs="Arial"/>
          <w:sz w:val="24"/>
          <w:szCs w:val="24"/>
        </w:rPr>
        <w:t xml:space="preserve">) method and write all </w:t>
      </w:r>
      <w:r w:rsidRPr="00676FC4">
        <w:rPr>
          <w:rFonts w:ascii="Arial" w:eastAsia="Arial" w:hAnsi="Arial" w:cs="Arial"/>
          <w:sz w:val="24"/>
          <w:szCs w:val="24"/>
        </w:rPr>
        <w:t>object members into parcel objects.</w:t>
      </w:r>
    </w:p>
    <w:p w14:paraId="0E2C288E" w14:textId="77777777" w:rsidR="00676FC4" w:rsidRPr="00676FC4" w:rsidRDefault="00676FC4" w:rsidP="00676FC4">
      <w:pPr>
        <w:spacing w:line="243" w:lineRule="auto"/>
        <w:ind w:right="343"/>
        <w:rPr>
          <w:rFonts w:ascii="Arial" w:eastAsia="Arial" w:hAnsi="Arial" w:cs="Arial"/>
          <w:sz w:val="24"/>
          <w:szCs w:val="24"/>
        </w:rPr>
      </w:pPr>
    </w:p>
    <w:p w14:paraId="0588047B" w14:textId="7E098217" w:rsidR="00676FC4" w:rsidRPr="00676FC4" w:rsidRDefault="00676FC4" w:rsidP="00676FC4">
      <w:pPr>
        <w:spacing w:line="243" w:lineRule="auto"/>
        <w:ind w:right="343"/>
        <w:rPr>
          <w:rFonts w:ascii="Arial" w:eastAsia="Arial" w:hAnsi="Arial" w:cs="Arial"/>
          <w:sz w:val="24"/>
          <w:szCs w:val="24"/>
        </w:rPr>
      </w:pPr>
      <w:r w:rsidRPr="00676FC4">
        <w:rPr>
          <w:rFonts w:ascii="Arial" w:eastAsia="Arial" w:hAnsi="Arial" w:cs="Arial"/>
          <w:sz w:val="24"/>
          <w:szCs w:val="24"/>
        </w:rPr>
        <w:t xml:space="preserve">The second is to create a static </w:t>
      </w:r>
      <w:proofErr w:type="spellStart"/>
      <w:r w:rsidRPr="00676FC4">
        <w:rPr>
          <w:rFonts w:ascii="Arial" w:eastAsia="Arial" w:hAnsi="Arial" w:cs="Arial"/>
          <w:sz w:val="24"/>
          <w:szCs w:val="24"/>
        </w:rPr>
        <w:t>Parcelable.Creator</w:t>
      </w:r>
      <w:proofErr w:type="spellEnd"/>
      <w:r w:rsidRPr="00676FC4">
        <w:rPr>
          <w:rFonts w:ascii="Arial" w:eastAsia="Arial" w:hAnsi="Arial" w:cs="Arial"/>
          <w:sz w:val="24"/>
          <w:szCs w:val="24"/>
        </w:rPr>
        <w:t xml:space="preserve"> object to de-serialize the</w:t>
      </w:r>
      <w:r>
        <w:rPr>
          <w:rFonts w:ascii="Arial" w:eastAsia="Arial" w:hAnsi="Arial" w:cs="Arial"/>
          <w:sz w:val="24"/>
          <w:szCs w:val="24"/>
        </w:rPr>
        <w:t xml:space="preserve"> </w:t>
      </w:r>
      <w:r w:rsidRPr="00676FC4">
        <w:rPr>
          <w:rFonts w:ascii="Arial" w:eastAsia="Arial" w:hAnsi="Arial" w:cs="Arial"/>
          <w:sz w:val="24"/>
          <w:szCs w:val="24"/>
        </w:rPr>
        <w:t>Java object.</w:t>
      </w:r>
    </w:p>
    <w:p w14:paraId="4E209975" w14:textId="77777777" w:rsidR="00676FC4" w:rsidRPr="00676FC4" w:rsidRDefault="00676FC4" w:rsidP="00676FC4">
      <w:pPr>
        <w:spacing w:line="243" w:lineRule="auto"/>
        <w:ind w:right="343"/>
        <w:rPr>
          <w:rFonts w:ascii="Arial" w:eastAsia="Arial" w:hAnsi="Arial" w:cs="Arial"/>
          <w:sz w:val="24"/>
          <w:szCs w:val="24"/>
        </w:rPr>
      </w:pPr>
    </w:p>
    <w:p w14:paraId="44751EAE" w14:textId="58F1A1B3" w:rsidR="00676FC4" w:rsidRDefault="00676FC4" w:rsidP="00676FC4">
      <w:pPr>
        <w:spacing w:line="243" w:lineRule="auto"/>
        <w:ind w:right="343"/>
        <w:rPr>
          <w:rFonts w:ascii="Arial" w:eastAsia="Arial" w:hAnsi="Arial" w:cs="Arial"/>
          <w:sz w:val="24"/>
          <w:szCs w:val="24"/>
        </w:rPr>
      </w:pPr>
      <w:r w:rsidRPr="00676FC4">
        <w:rPr>
          <w:rFonts w:ascii="Arial" w:eastAsia="Arial" w:hAnsi="Arial" w:cs="Arial"/>
          <w:sz w:val="24"/>
          <w:szCs w:val="24"/>
        </w:rPr>
        <w:t xml:space="preserve">Controllers use </w:t>
      </w:r>
      <w:proofErr w:type="spellStart"/>
      <w:r w:rsidRPr="00676FC4">
        <w:rPr>
          <w:rFonts w:ascii="Arial" w:eastAsia="Arial" w:hAnsi="Arial" w:cs="Arial"/>
          <w:sz w:val="24"/>
          <w:szCs w:val="24"/>
        </w:rPr>
        <w:t>getParcelableExtra</w:t>
      </w:r>
      <w:proofErr w:type="spellEnd"/>
      <w:r w:rsidRPr="00676FC4">
        <w:rPr>
          <w:rFonts w:ascii="Arial" w:eastAsia="Arial" w:hAnsi="Arial" w:cs="Arial"/>
          <w:sz w:val="24"/>
          <w:szCs w:val="24"/>
        </w:rPr>
        <w:t xml:space="preserve"> method to retrieve objects of class that</w:t>
      </w:r>
      <w:r>
        <w:rPr>
          <w:rFonts w:ascii="Arial" w:eastAsia="Arial" w:hAnsi="Arial" w:cs="Arial"/>
          <w:sz w:val="24"/>
          <w:szCs w:val="24"/>
        </w:rPr>
        <w:t xml:space="preserve"> </w:t>
      </w:r>
      <w:r w:rsidRPr="00676FC4">
        <w:rPr>
          <w:rFonts w:ascii="Arial" w:eastAsia="Arial" w:hAnsi="Arial" w:cs="Arial"/>
          <w:sz w:val="24"/>
          <w:szCs w:val="24"/>
        </w:rPr>
        <w:t xml:space="preserve">implement </w:t>
      </w:r>
      <w:proofErr w:type="spellStart"/>
      <w:r w:rsidRPr="00676FC4">
        <w:rPr>
          <w:rFonts w:ascii="Arial" w:eastAsia="Arial" w:hAnsi="Arial" w:cs="Arial"/>
          <w:sz w:val="24"/>
          <w:szCs w:val="24"/>
        </w:rPr>
        <w:t>Parcelable</w:t>
      </w:r>
      <w:proofErr w:type="spellEnd"/>
      <w:r w:rsidRPr="00676FC4">
        <w:rPr>
          <w:rFonts w:ascii="Arial" w:eastAsia="Arial" w:hAnsi="Arial" w:cs="Arial"/>
          <w:sz w:val="24"/>
          <w:szCs w:val="24"/>
        </w:rPr>
        <w:t xml:space="preserve"> interface.</w:t>
      </w:r>
    </w:p>
    <w:p w14:paraId="0B5EF84F" w14:textId="77777777" w:rsidR="004539EE" w:rsidRDefault="004539EE" w:rsidP="00676FC4">
      <w:pPr>
        <w:spacing w:line="243" w:lineRule="auto"/>
        <w:ind w:right="343"/>
        <w:rPr>
          <w:rFonts w:ascii="Arial" w:eastAsia="Arial" w:hAnsi="Arial" w:cs="Arial"/>
          <w:sz w:val="24"/>
          <w:szCs w:val="24"/>
        </w:rPr>
      </w:pPr>
    </w:p>
    <w:p w14:paraId="55689DD4" w14:textId="77777777" w:rsidR="004539EE" w:rsidRDefault="004539EE" w:rsidP="00676FC4">
      <w:pPr>
        <w:spacing w:line="243" w:lineRule="auto"/>
        <w:ind w:right="343"/>
        <w:rPr>
          <w:rFonts w:ascii="Arial" w:eastAsia="Arial" w:hAnsi="Arial" w:cs="Arial"/>
          <w:sz w:val="24"/>
          <w:szCs w:val="24"/>
        </w:rPr>
      </w:pPr>
    </w:p>
    <w:p w14:paraId="297BB186" w14:textId="77777777" w:rsidR="004539EE" w:rsidRDefault="004539EE" w:rsidP="00676FC4">
      <w:pPr>
        <w:spacing w:line="243" w:lineRule="auto"/>
        <w:ind w:right="343"/>
        <w:rPr>
          <w:rFonts w:ascii="Arial" w:eastAsia="Arial" w:hAnsi="Arial" w:cs="Arial"/>
          <w:sz w:val="24"/>
          <w:szCs w:val="24"/>
        </w:rPr>
      </w:pPr>
    </w:p>
    <w:p w14:paraId="09561D8D" w14:textId="77777777" w:rsidR="004539EE" w:rsidRDefault="004539EE" w:rsidP="00676FC4">
      <w:pPr>
        <w:spacing w:line="243" w:lineRule="auto"/>
        <w:ind w:right="343"/>
        <w:rPr>
          <w:rFonts w:ascii="Arial" w:eastAsia="Arial" w:hAnsi="Arial" w:cs="Arial"/>
          <w:sz w:val="24"/>
          <w:szCs w:val="24"/>
        </w:rPr>
      </w:pPr>
    </w:p>
    <w:p w14:paraId="47B862B8" w14:textId="77777777" w:rsidR="004539EE" w:rsidRDefault="004539EE" w:rsidP="00676FC4">
      <w:pPr>
        <w:spacing w:line="243" w:lineRule="auto"/>
        <w:ind w:right="343"/>
        <w:rPr>
          <w:rFonts w:ascii="Arial" w:eastAsia="Arial" w:hAnsi="Arial" w:cs="Arial"/>
          <w:sz w:val="24"/>
          <w:szCs w:val="24"/>
        </w:rPr>
      </w:pPr>
    </w:p>
    <w:p w14:paraId="07B0050A" w14:textId="77777777" w:rsidR="004539EE" w:rsidRDefault="004539EE" w:rsidP="00676FC4">
      <w:pPr>
        <w:spacing w:line="243" w:lineRule="auto"/>
        <w:ind w:right="343"/>
        <w:rPr>
          <w:rFonts w:ascii="Arial" w:eastAsia="Arial" w:hAnsi="Arial" w:cs="Arial"/>
          <w:sz w:val="24"/>
          <w:szCs w:val="24"/>
        </w:rPr>
      </w:pPr>
    </w:p>
    <w:p w14:paraId="06BDFC18" w14:textId="77777777" w:rsidR="004539EE" w:rsidRDefault="004539EE" w:rsidP="00676FC4">
      <w:pPr>
        <w:spacing w:line="243" w:lineRule="auto"/>
        <w:ind w:right="343"/>
        <w:rPr>
          <w:rFonts w:ascii="Arial" w:eastAsia="Arial" w:hAnsi="Arial" w:cs="Arial"/>
          <w:sz w:val="24"/>
          <w:szCs w:val="24"/>
        </w:rPr>
      </w:pPr>
    </w:p>
    <w:p w14:paraId="417CE5AF" w14:textId="77777777" w:rsidR="004539EE" w:rsidRDefault="004539EE" w:rsidP="00676FC4">
      <w:pPr>
        <w:spacing w:line="243" w:lineRule="auto"/>
        <w:ind w:right="343"/>
        <w:rPr>
          <w:rFonts w:ascii="Arial" w:eastAsia="Arial" w:hAnsi="Arial" w:cs="Arial"/>
          <w:sz w:val="24"/>
          <w:szCs w:val="24"/>
        </w:rPr>
      </w:pPr>
    </w:p>
    <w:p w14:paraId="6F84308E" w14:textId="77777777" w:rsidR="004539EE" w:rsidRDefault="004539EE" w:rsidP="00676FC4">
      <w:pPr>
        <w:spacing w:line="243" w:lineRule="auto"/>
        <w:ind w:right="343"/>
        <w:rPr>
          <w:rFonts w:ascii="Arial" w:eastAsia="Arial" w:hAnsi="Arial" w:cs="Arial"/>
          <w:sz w:val="24"/>
          <w:szCs w:val="24"/>
        </w:rPr>
      </w:pPr>
    </w:p>
    <w:p w14:paraId="3D47AA74" w14:textId="77777777" w:rsidR="004539EE" w:rsidRDefault="004539EE" w:rsidP="00676FC4">
      <w:pPr>
        <w:spacing w:line="243" w:lineRule="auto"/>
        <w:ind w:right="343"/>
        <w:rPr>
          <w:rFonts w:ascii="Arial" w:eastAsia="Arial" w:hAnsi="Arial" w:cs="Arial"/>
          <w:sz w:val="24"/>
          <w:szCs w:val="24"/>
        </w:rPr>
      </w:pPr>
    </w:p>
    <w:p w14:paraId="0162E927" w14:textId="77777777" w:rsidR="004539EE" w:rsidRDefault="004539EE" w:rsidP="00676FC4">
      <w:pPr>
        <w:spacing w:line="243" w:lineRule="auto"/>
        <w:ind w:right="343"/>
        <w:rPr>
          <w:rFonts w:ascii="Arial" w:eastAsia="Arial" w:hAnsi="Arial" w:cs="Arial"/>
          <w:sz w:val="24"/>
          <w:szCs w:val="24"/>
        </w:rPr>
      </w:pPr>
    </w:p>
    <w:p w14:paraId="4A973BCF" w14:textId="77777777" w:rsidR="004539EE" w:rsidRDefault="004539EE" w:rsidP="00676FC4">
      <w:pPr>
        <w:spacing w:line="243" w:lineRule="auto"/>
        <w:ind w:right="343"/>
        <w:rPr>
          <w:rFonts w:ascii="Arial" w:eastAsia="Arial" w:hAnsi="Arial" w:cs="Arial"/>
          <w:sz w:val="24"/>
          <w:szCs w:val="24"/>
        </w:rPr>
      </w:pPr>
    </w:p>
    <w:p w14:paraId="26DE4859" w14:textId="3D94E4A8" w:rsidR="004539EE" w:rsidRPr="004539EE" w:rsidRDefault="004539EE" w:rsidP="00676FC4">
      <w:pPr>
        <w:spacing w:line="243" w:lineRule="auto"/>
        <w:ind w:right="343"/>
        <w:rPr>
          <w:rFonts w:ascii="Arial" w:eastAsia="Arial" w:hAnsi="Arial" w:cs="Arial"/>
          <w:b/>
          <w:sz w:val="24"/>
          <w:szCs w:val="24"/>
        </w:rPr>
      </w:pPr>
      <w:r w:rsidRPr="004539EE">
        <w:rPr>
          <w:rFonts w:ascii="Arial" w:eastAsia="Arial" w:hAnsi="Arial" w:cs="Arial"/>
          <w:b/>
          <w:sz w:val="24"/>
          <w:szCs w:val="24"/>
        </w:rPr>
        <w:lastRenderedPageBreak/>
        <w:t>Homework 4 requirements fulfilled from below:</w:t>
      </w:r>
    </w:p>
    <w:p w14:paraId="77777A1F" w14:textId="77777777" w:rsidR="004539EE" w:rsidRDefault="004539EE" w:rsidP="00676FC4">
      <w:pPr>
        <w:spacing w:line="243" w:lineRule="auto"/>
        <w:ind w:right="343"/>
        <w:rPr>
          <w:rFonts w:ascii="Arial" w:eastAsia="Arial" w:hAnsi="Arial" w:cs="Arial"/>
          <w:sz w:val="24"/>
          <w:szCs w:val="24"/>
        </w:rPr>
      </w:pPr>
    </w:p>
    <w:p w14:paraId="6545EFC6" w14:textId="5216CE01" w:rsidR="0076610B" w:rsidRDefault="004539EE" w:rsidP="00676FC4">
      <w:pPr>
        <w:spacing w:line="243" w:lineRule="auto"/>
        <w:ind w:right="343"/>
        <w:rPr>
          <w:rFonts w:ascii="Arial" w:eastAsia="Arial" w:hAnsi="Arial" w:cs="Arial"/>
          <w:sz w:val="24"/>
          <w:szCs w:val="24"/>
        </w:rPr>
      </w:pPr>
      <w:r>
        <w:rPr>
          <w:rFonts w:ascii="Arial" w:eastAsia="Arial" w:hAnsi="Arial" w:cs="Arial"/>
          <w:sz w:val="24"/>
          <w:szCs w:val="24"/>
        </w:rPr>
        <w:t xml:space="preserve">The app is </w:t>
      </w:r>
      <w:proofErr w:type="gramStart"/>
      <w:r>
        <w:rPr>
          <w:rFonts w:ascii="Arial" w:eastAsia="Arial" w:hAnsi="Arial" w:cs="Arial"/>
          <w:sz w:val="24"/>
          <w:szCs w:val="24"/>
        </w:rPr>
        <w:t>extends</w:t>
      </w:r>
      <w:proofErr w:type="gramEnd"/>
      <w:r>
        <w:rPr>
          <w:rFonts w:ascii="Arial" w:eastAsia="Arial" w:hAnsi="Arial" w:cs="Arial"/>
          <w:sz w:val="24"/>
          <w:szCs w:val="24"/>
        </w:rPr>
        <w:t xml:space="preserve"> upon the implementations of HW3 and main tasks are </w:t>
      </w:r>
      <w:r w:rsidR="0076610B">
        <w:rPr>
          <w:rFonts w:ascii="Arial" w:eastAsia="Arial" w:hAnsi="Arial" w:cs="Arial"/>
          <w:sz w:val="24"/>
          <w:szCs w:val="24"/>
        </w:rPr>
        <w:t>the integration with the web server and GPS sensors. The fields of the trip are now altered as speci</w:t>
      </w:r>
      <w:r w:rsidR="00331899">
        <w:rPr>
          <w:rFonts w:ascii="Arial" w:eastAsia="Arial" w:hAnsi="Arial" w:cs="Arial"/>
          <w:sz w:val="24"/>
          <w:szCs w:val="24"/>
        </w:rPr>
        <w:t>fic</w:t>
      </w:r>
      <w:r w:rsidR="0076610B">
        <w:rPr>
          <w:rFonts w:ascii="Arial" w:eastAsia="Arial" w:hAnsi="Arial" w:cs="Arial"/>
          <w:sz w:val="24"/>
          <w:szCs w:val="24"/>
        </w:rPr>
        <w:t>ally stated in the description of the assignment</w:t>
      </w:r>
      <w:r w:rsidR="00A12B25">
        <w:rPr>
          <w:rFonts w:ascii="Arial" w:eastAsia="Arial" w:hAnsi="Arial" w:cs="Arial"/>
          <w:sz w:val="24"/>
          <w:szCs w:val="24"/>
        </w:rPr>
        <w:t>.</w:t>
      </w:r>
    </w:p>
    <w:p w14:paraId="4FE9DA19" w14:textId="77777777" w:rsidR="00331899" w:rsidRDefault="00331899" w:rsidP="00676FC4">
      <w:pPr>
        <w:spacing w:line="243" w:lineRule="auto"/>
        <w:ind w:right="343"/>
        <w:rPr>
          <w:rFonts w:ascii="Arial" w:eastAsia="Arial" w:hAnsi="Arial" w:cs="Arial"/>
          <w:sz w:val="24"/>
          <w:szCs w:val="24"/>
        </w:rPr>
      </w:pPr>
    </w:p>
    <w:p w14:paraId="5960D3D6" w14:textId="187F193E" w:rsidR="00331899" w:rsidRDefault="00331899" w:rsidP="00676FC4">
      <w:pPr>
        <w:spacing w:line="243" w:lineRule="auto"/>
        <w:ind w:right="343"/>
        <w:rPr>
          <w:rFonts w:ascii="Arial" w:eastAsia="Arial" w:hAnsi="Arial" w:cs="Arial"/>
          <w:sz w:val="24"/>
          <w:szCs w:val="24"/>
        </w:rPr>
      </w:pPr>
      <w:r>
        <w:rPr>
          <w:rFonts w:ascii="Arial" w:eastAsia="Arial" w:hAnsi="Arial" w:cs="Arial"/>
          <w:sz w:val="24"/>
          <w:szCs w:val="24"/>
        </w:rPr>
        <w:t>The two significant implementations are</w:t>
      </w:r>
      <w:r w:rsidR="006733C8">
        <w:rPr>
          <w:rFonts w:ascii="Arial" w:eastAsia="Arial" w:hAnsi="Arial" w:cs="Arial"/>
          <w:sz w:val="24"/>
          <w:szCs w:val="24"/>
        </w:rPr>
        <w:t xml:space="preserve"> sending the location update for the user with JSON string passed into the objects(fields), and the other is sending trip status of each person in similar manner.</w:t>
      </w:r>
    </w:p>
    <w:p w14:paraId="24EC4E28" w14:textId="77777777" w:rsidR="006733C8" w:rsidRDefault="006733C8" w:rsidP="00676FC4">
      <w:pPr>
        <w:spacing w:line="243" w:lineRule="auto"/>
        <w:ind w:right="343"/>
        <w:rPr>
          <w:rFonts w:ascii="Arial" w:eastAsia="Arial" w:hAnsi="Arial" w:cs="Arial"/>
          <w:sz w:val="24"/>
          <w:szCs w:val="24"/>
        </w:rPr>
      </w:pPr>
    </w:p>
    <w:p w14:paraId="5EF828A7" w14:textId="37200247" w:rsidR="006733C8" w:rsidRDefault="006733C8" w:rsidP="00676FC4">
      <w:pPr>
        <w:spacing w:line="243" w:lineRule="auto"/>
        <w:ind w:right="343"/>
        <w:rPr>
          <w:rFonts w:ascii="Arial" w:eastAsia="Arial" w:hAnsi="Arial" w:cs="Arial"/>
          <w:sz w:val="24"/>
          <w:szCs w:val="24"/>
        </w:rPr>
      </w:pPr>
      <w:r>
        <w:rPr>
          <w:rFonts w:ascii="Arial" w:eastAsia="Arial" w:hAnsi="Arial" w:cs="Arial"/>
          <w:sz w:val="24"/>
          <w:szCs w:val="24"/>
        </w:rPr>
        <w:t>The functionality of the app has changed with the requirements of this assignment.</w:t>
      </w:r>
    </w:p>
    <w:p w14:paraId="78F7E7BF" w14:textId="77777777" w:rsidR="006733C8" w:rsidRDefault="006733C8" w:rsidP="00676FC4">
      <w:pPr>
        <w:spacing w:line="243" w:lineRule="auto"/>
        <w:ind w:right="343"/>
        <w:rPr>
          <w:rFonts w:ascii="Arial" w:eastAsia="Arial" w:hAnsi="Arial" w:cs="Arial"/>
          <w:sz w:val="24"/>
          <w:szCs w:val="24"/>
        </w:rPr>
      </w:pPr>
    </w:p>
    <w:p w14:paraId="5982704A" w14:textId="3AF63E6B" w:rsidR="006733C8" w:rsidRPr="006733C8" w:rsidRDefault="006733C8" w:rsidP="00676FC4">
      <w:pPr>
        <w:spacing w:line="243" w:lineRule="auto"/>
        <w:ind w:right="343"/>
        <w:rPr>
          <w:rFonts w:ascii="Arial" w:eastAsia="Arial" w:hAnsi="Arial" w:cs="Arial"/>
          <w:b/>
          <w:sz w:val="24"/>
          <w:szCs w:val="24"/>
        </w:rPr>
      </w:pPr>
      <w:r w:rsidRPr="006733C8">
        <w:rPr>
          <w:rFonts w:ascii="Arial" w:eastAsia="Arial" w:hAnsi="Arial" w:cs="Arial"/>
          <w:b/>
          <w:sz w:val="24"/>
          <w:szCs w:val="24"/>
        </w:rPr>
        <w:t>The latest navigation of the app:</w:t>
      </w:r>
    </w:p>
    <w:p w14:paraId="713C734B" w14:textId="77777777" w:rsidR="006733C8" w:rsidRPr="006733C8" w:rsidRDefault="006733C8" w:rsidP="00676FC4">
      <w:pPr>
        <w:spacing w:line="243" w:lineRule="auto"/>
        <w:ind w:right="343"/>
        <w:rPr>
          <w:rFonts w:ascii="Arial" w:eastAsia="Arial" w:hAnsi="Arial" w:cs="Arial"/>
          <w:b/>
          <w:sz w:val="24"/>
          <w:szCs w:val="24"/>
        </w:rPr>
      </w:pPr>
    </w:p>
    <w:p w14:paraId="62042559" w14:textId="7EFFC829" w:rsidR="006733C8" w:rsidRPr="00246416" w:rsidRDefault="006733C8" w:rsidP="00246416">
      <w:pPr>
        <w:pStyle w:val="ListParagraph"/>
        <w:numPr>
          <w:ilvl w:val="0"/>
          <w:numId w:val="2"/>
        </w:numPr>
        <w:spacing w:line="243" w:lineRule="auto"/>
        <w:ind w:right="343"/>
        <w:rPr>
          <w:rFonts w:ascii="Arial" w:eastAsia="Arial" w:hAnsi="Arial" w:cs="Arial"/>
          <w:sz w:val="24"/>
          <w:szCs w:val="24"/>
        </w:rPr>
      </w:pPr>
      <w:r w:rsidRPr="00246416">
        <w:rPr>
          <w:rFonts w:ascii="Arial" w:eastAsia="Arial" w:hAnsi="Arial" w:cs="Arial"/>
          <w:sz w:val="24"/>
          <w:szCs w:val="24"/>
        </w:rPr>
        <w:t xml:space="preserve">The main activity lets the user create a trip and view the different trips created in a list view with the trip ID and trip location. </w:t>
      </w:r>
    </w:p>
    <w:p w14:paraId="17ADBB86" w14:textId="0E1BC88A" w:rsidR="006733C8" w:rsidRPr="00246416" w:rsidRDefault="006733C8" w:rsidP="00246416">
      <w:pPr>
        <w:pStyle w:val="ListParagraph"/>
        <w:numPr>
          <w:ilvl w:val="0"/>
          <w:numId w:val="2"/>
        </w:numPr>
        <w:spacing w:line="243" w:lineRule="auto"/>
        <w:ind w:right="343"/>
        <w:rPr>
          <w:rFonts w:ascii="Arial" w:eastAsia="Arial" w:hAnsi="Arial" w:cs="Arial"/>
          <w:sz w:val="24"/>
          <w:szCs w:val="24"/>
        </w:rPr>
      </w:pPr>
      <w:r w:rsidRPr="00246416">
        <w:rPr>
          <w:rFonts w:ascii="Arial" w:eastAsia="Arial" w:hAnsi="Arial" w:cs="Arial"/>
          <w:sz w:val="24"/>
          <w:szCs w:val="24"/>
        </w:rPr>
        <w:t>The list view is clickable which leads to the details of the trip created.</w:t>
      </w:r>
    </w:p>
    <w:p w14:paraId="5AE90D47" w14:textId="0DC36052" w:rsidR="006733C8" w:rsidRDefault="006733C8" w:rsidP="00246416">
      <w:pPr>
        <w:pStyle w:val="ListParagraph"/>
        <w:numPr>
          <w:ilvl w:val="0"/>
          <w:numId w:val="2"/>
        </w:numPr>
        <w:spacing w:line="243" w:lineRule="auto"/>
        <w:ind w:right="343"/>
        <w:rPr>
          <w:rFonts w:ascii="Arial" w:eastAsia="Arial" w:hAnsi="Arial" w:cs="Arial"/>
          <w:sz w:val="24"/>
          <w:szCs w:val="24"/>
        </w:rPr>
      </w:pPr>
      <w:r w:rsidRPr="00246416">
        <w:rPr>
          <w:rFonts w:ascii="Arial" w:eastAsia="Arial" w:hAnsi="Arial" w:cs="Arial"/>
          <w:sz w:val="24"/>
          <w:szCs w:val="24"/>
        </w:rPr>
        <w:t xml:space="preserve">The trip details activity now has a Start trip button </w:t>
      </w:r>
      <w:r w:rsidR="00BC29C2" w:rsidRPr="00246416">
        <w:rPr>
          <w:rFonts w:ascii="Arial" w:eastAsia="Arial" w:hAnsi="Arial" w:cs="Arial"/>
          <w:sz w:val="24"/>
          <w:szCs w:val="24"/>
        </w:rPr>
        <w:t>which would start</w:t>
      </w:r>
      <w:r w:rsidR="00246416">
        <w:rPr>
          <w:rFonts w:ascii="Arial" w:eastAsia="Arial" w:hAnsi="Arial" w:cs="Arial"/>
          <w:sz w:val="24"/>
          <w:szCs w:val="24"/>
        </w:rPr>
        <w:t xml:space="preserve"> the trip that has been created.</w:t>
      </w:r>
    </w:p>
    <w:p w14:paraId="1B52E9C8" w14:textId="6B4F42B0" w:rsidR="00246416" w:rsidRDefault="00246416" w:rsidP="00246416">
      <w:pPr>
        <w:pStyle w:val="ListParagraph"/>
        <w:numPr>
          <w:ilvl w:val="0"/>
          <w:numId w:val="2"/>
        </w:numPr>
        <w:spacing w:line="243" w:lineRule="auto"/>
        <w:ind w:right="343"/>
        <w:rPr>
          <w:rFonts w:ascii="Arial" w:eastAsia="Arial" w:hAnsi="Arial" w:cs="Arial"/>
          <w:sz w:val="24"/>
          <w:szCs w:val="24"/>
        </w:rPr>
      </w:pPr>
      <w:r>
        <w:rPr>
          <w:rFonts w:ascii="Arial" w:eastAsia="Arial" w:hAnsi="Arial" w:cs="Arial"/>
          <w:sz w:val="24"/>
          <w:szCs w:val="24"/>
        </w:rPr>
        <w:t>When the trip starts the navigation is lead to the main activity and we are able to see the updates of the friends you are joining the trip on the main activity.</w:t>
      </w:r>
    </w:p>
    <w:p w14:paraId="0D7E93AC" w14:textId="77777777" w:rsidR="00246416" w:rsidRDefault="00246416" w:rsidP="00246416">
      <w:pPr>
        <w:pStyle w:val="ListParagraph"/>
        <w:numPr>
          <w:ilvl w:val="0"/>
          <w:numId w:val="2"/>
        </w:numPr>
        <w:spacing w:line="243" w:lineRule="auto"/>
        <w:ind w:right="343"/>
        <w:rPr>
          <w:rFonts w:ascii="Arial" w:eastAsia="Arial" w:hAnsi="Arial" w:cs="Arial"/>
          <w:sz w:val="24"/>
          <w:szCs w:val="24"/>
        </w:rPr>
      </w:pPr>
      <w:r>
        <w:rPr>
          <w:rFonts w:ascii="Arial" w:eastAsia="Arial" w:hAnsi="Arial" w:cs="Arial"/>
          <w:sz w:val="24"/>
          <w:szCs w:val="24"/>
        </w:rPr>
        <w:t xml:space="preserve">Along with the updates the we are also able to see two buttons Stop </w:t>
      </w:r>
      <w:proofErr w:type="gramStart"/>
      <w:r>
        <w:rPr>
          <w:rFonts w:ascii="Arial" w:eastAsia="Arial" w:hAnsi="Arial" w:cs="Arial"/>
          <w:sz w:val="24"/>
          <w:szCs w:val="24"/>
        </w:rPr>
        <w:t>trip ,</w:t>
      </w:r>
      <w:proofErr w:type="gramEnd"/>
      <w:r>
        <w:rPr>
          <w:rFonts w:ascii="Arial" w:eastAsia="Arial" w:hAnsi="Arial" w:cs="Arial"/>
          <w:sz w:val="24"/>
          <w:szCs w:val="24"/>
        </w:rPr>
        <w:t xml:space="preserve"> which would stop the trip and updates of friends would stop getting displayed in the main activity and importantly stop tracking the updates from the users.</w:t>
      </w:r>
    </w:p>
    <w:p w14:paraId="69378A70" w14:textId="77777777" w:rsidR="00246416" w:rsidRDefault="00246416" w:rsidP="00246416">
      <w:pPr>
        <w:pStyle w:val="ListParagraph"/>
        <w:numPr>
          <w:ilvl w:val="0"/>
          <w:numId w:val="2"/>
        </w:numPr>
        <w:spacing w:line="243" w:lineRule="auto"/>
        <w:ind w:right="343"/>
        <w:rPr>
          <w:rFonts w:ascii="Arial" w:eastAsia="Arial" w:hAnsi="Arial" w:cs="Arial"/>
          <w:sz w:val="24"/>
          <w:szCs w:val="24"/>
        </w:rPr>
      </w:pPr>
      <w:r>
        <w:rPr>
          <w:rFonts w:ascii="Arial" w:eastAsia="Arial" w:hAnsi="Arial" w:cs="Arial"/>
          <w:sz w:val="24"/>
          <w:szCs w:val="24"/>
        </w:rPr>
        <w:t>Arrived button would be displayed once the user has arrived to the destination of the trip.</w:t>
      </w:r>
    </w:p>
    <w:p w14:paraId="678784C2" w14:textId="77777777" w:rsidR="000A6C13" w:rsidRDefault="000A6C13" w:rsidP="000A6C13">
      <w:pPr>
        <w:spacing w:line="243" w:lineRule="auto"/>
        <w:ind w:right="343"/>
        <w:rPr>
          <w:rFonts w:ascii="Arial" w:eastAsia="Arial" w:hAnsi="Arial" w:cs="Arial"/>
          <w:sz w:val="24"/>
          <w:szCs w:val="24"/>
        </w:rPr>
      </w:pPr>
    </w:p>
    <w:p w14:paraId="52C4D7B0" w14:textId="77777777" w:rsidR="000A6C13" w:rsidRDefault="000A6C13" w:rsidP="000A6C13">
      <w:pPr>
        <w:spacing w:line="243" w:lineRule="auto"/>
        <w:ind w:right="343"/>
        <w:rPr>
          <w:rFonts w:ascii="Arial" w:eastAsia="Arial" w:hAnsi="Arial" w:cs="Arial"/>
          <w:sz w:val="24"/>
          <w:szCs w:val="24"/>
        </w:rPr>
      </w:pPr>
    </w:p>
    <w:p w14:paraId="6493518D" w14:textId="7CC3244C" w:rsidR="000A6C13" w:rsidRPr="000A6C13" w:rsidRDefault="000A6C13" w:rsidP="000A6C13">
      <w:pPr>
        <w:ind w:right="343"/>
        <w:rPr>
          <w:rFonts w:ascii="Arial" w:eastAsia="Arial" w:hAnsi="Arial" w:cs="Arial"/>
          <w:sz w:val="24"/>
          <w:szCs w:val="24"/>
        </w:rPr>
      </w:pPr>
      <w:proofErr w:type="spellStart"/>
      <w:r w:rsidRPr="000A6C13">
        <w:rPr>
          <w:rFonts w:ascii="Arial" w:eastAsia="Arial" w:hAnsi="Arial" w:cs="Arial"/>
          <w:sz w:val="24"/>
          <w:szCs w:val="24"/>
        </w:rPr>
        <w:t>UpdateLocationHelper</w:t>
      </w:r>
      <w:proofErr w:type="spellEnd"/>
      <w:r w:rsidRPr="000A6C13">
        <w:rPr>
          <w:rFonts w:ascii="Arial" w:eastAsia="Arial" w:hAnsi="Arial" w:cs="Arial"/>
          <w:sz w:val="24"/>
          <w:szCs w:val="24"/>
        </w:rPr>
        <w:t xml:space="preserve"> – This class is responsible for calling the</w:t>
      </w:r>
      <w:r>
        <w:rPr>
          <w:rFonts w:ascii="Arial" w:eastAsia="Arial" w:hAnsi="Arial" w:cs="Arial"/>
          <w:sz w:val="24"/>
          <w:szCs w:val="24"/>
        </w:rPr>
        <w:t xml:space="preserve"> </w:t>
      </w:r>
      <w:r w:rsidRPr="000A6C13">
        <w:rPr>
          <w:rFonts w:ascii="Arial" w:eastAsia="Arial" w:hAnsi="Arial" w:cs="Arial"/>
          <w:sz w:val="24"/>
          <w:szCs w:val="24"/>
        </w:rPr>
        <w:t>UPDATE_LOCATION service which basically updates the user’s location</w:t>
      </w:r>
      <w:r>
        <w:rPr>
          <w:rFonts w:ascii="Arial" w:eastAsia="Arial" w:hAnsi="Arial" w:cs="Arial"/>
          <w:sz w:val="24"/>
          <w:szCs w:val="24"/>
        </w:rPr>
        <w:t xml:space="preserve"> </w:t>
      </w:r>
      <w:r w:rsidRPr="000A6C13">
        <w:rPr>
          <w:rFonts w:ascii="Arial" w:eastAsia="Arial" w:hAnsi="Arial" w:cs="Arial"/>
          <w:sz w:val="24"/>
          <w:szCs w:val="24"/>
        </w:rPr>
        <w:t xml:space="preserve">periodically (every 5000 </w:t>
      </w:r>
      <w:proofErr w:type="spellStart"/>
      <w:r w:rsidRPr="000A6C13">
        <w:rPr>
          <w:rFonts w:ascii="Arial" w:eastAsia="Arial" w:hAnsi="Arial" w:cs="Arial"/>
          <w:sz w:val="24"/>
          <w:szCs w:val="24"/>
        </w:rPr>
        <w:t>miliseconds</w:t>
      </w:r>
      <w:proofErr w:type="spellEnd"/>
      <w:r w:rsidRPr="000A6C13">
        <w:rPr>
          <w:rFonts w:ascii="Arial" w:eastAsia="Arial" w:hAnsi="Arial" w:cs="Arial"/>
          <w:sz w:val="24"/>
          <w:szCs w:val="24"/>
        </w:rPr>
        <w:t>) and accordingly his details change. As</w:t>
      </w:r>
      <w:r>
        <w:rPr>
          <w:rFonts w:ascii="Arial" w:eastAsia="Arial" w:hAnsi="Arial" w:cs="Arial"/>
          <w:sz w:val="24"/>
          <w:szCs w:val="24"/>
        </w:rPr>
        <w:t xml:space="preserve"> </w:t>
      </w:r>
      <w:r w:rsidRPr="000A6C13">
        <w:rPr>
          <w:rFonts w:ascii="Arial" w:eastAsia="Arial" w:hAnsi="Arial" w:cs="Arial"/>
          <w:sz w:val="24"/>
          <w:szCs w:val="24"/>
        </w:rPr>
        <w:t>the user is on the move, there location will constantly change with respect to</w:t>
      </w:r>
      <w:r>
        <w:rPr>
          <w:rFonts w:ascii="Arial" w:eastAsia="Arial" w:hAnsi="Arial" w:cs="Arial"/>
          <w:sz w:val="24"/>
          <w:szCs w:val="24"/>
        </w:rPr>
        <w:t xml:space="preserve"> </w:t>
      </w:r>
      <w:r w:rsidRPr="000A6C13">
        <w:rPr>
          <w:rFonts w:ascii="Arial" w:eastAsia="Arial" w:hAnsi="Arial" w:cs="Arial"/>
          <w:sz w:val="24"/>
          <w:szCs w:val="24"/>
        </w:rPr>
        <w:t>the destination.</w:t>
      </w:r>
    </w:p>
    <w:p w14:paraId="71CF79C9" w14:textId="77777777" w:rsidR="00246416" w:rsidRDefault="00246416" w:rsidP="00246416">
      <w:pPr>
        <w:pStyle w:val="ListParagraph"/>
        <w:spacing w:line="243" w:lineRule="auto"/>
        <w:ind w:right="343"/>
        <w:rPr>
          <w:rFonts w:ascii="Arial" w:eastAsia="Arial" w:hAnsi="Arial" w:cs="Arial"/>
          <w:sz w:val="24"/>
          <w:szCs w:val="24"/>
        </w:rPr>
      </w:pPr>
    </w:p>
    <w:p w14:paraId="3F8006F6" w14:textId="77777777" w:rsidR="00246416" w:rsidRDefault="00246416" w:rsidP="00246416">
      <w:pPr>
        <w:pStyle w:val="ListParagraph"/>
        <w:spacing w:line="243" w:lineRule="auto"/>
        <w:ind w:right="343"/>
        <w:rPr>
          <w:rFonts w:ascii="Arial" w:eastAsia="Arial" w:hAnsi="Arial" w:cs="Arial"/>
          <w:sz w:val="24"/>
          <w:szCs w:val="24"/>
        </w:rPr>
      </w:pPr>
    </w:p>
    <w:p w14:paraId="028136FA" w14:textId="77777777" w:rsidR="000A6C13" w:rsidRDefault="000A6C13" w:rsidP="00246416">
      <w:pPr>
        <w:pStyle w:val="ListParagraph"/>
        <w:spacing w:line="243" w:lineRule="auto"/>
        <w:ind w:right="343"/>
        <w:rPr>
          <w:rFonts w:ascii="Arial" w:eastAsia="Arial" w:hAnsi="Arial" w:cs="Arial"/>
          <w:sz w:val="24"/>
          <w:szCs w:val="24"/>
        </w:rPr>
      </w:pPr>
    </w:p>
    <w:p w14:paraId="3226D137" w14:textId="1634EDE6" w:rsidR="000A6C13" w:rsidRPr="000A6C13" w:rsidRDefault="000A6C13" w:rsidP="00246416">
      <w:pPr>
        <w:pStyle w:val="ListParagraph"/>
        <w:spacing w:line="243" w:lineRule="auto"/>
        <w:ind w:right="343"/>
        <w:rPr>
          <w:rFonts w:ascii="Arial" w:eastAsia="Arial" w:hAnsi="Arial" w:cs="Arial"/>
          <w:b/>
          <w:sz w:val="24"/>
          <w:szCs w:val="24"/>
        </w:rPr>
      </w:pPr>
      <w:r w:rsidRPr="000A6C13">
        <w:rPr>
          <w:rFonts w:ascii="Arial" w:eastAsia="Arial" w:hAnsi="Arial" w:cs="Arial"/>
          <w:b/>
          <w:sz w:val="24"/>
          <w:szCs w:val="24"/>
        </w:rPr>
        <w:t>The User Interface</w:t>
      </w:r>
    </w:p>
    <w:p w14:paraId="6EA5D7A8" w14:textId="54D3FC5C" w:rsidR="00246416" w:rsidRDefault="000A6C13" w:rsidP="00246416">
      <w:pPr>
        <w:pStyle w:val="ListParagraph"/>
        <w:spacing w:line="243" w:lineRule="auto"/>
        <w:ind w:right="343"/>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3853DF2" wp14:editId="5CB0039D">
            <wp:extent cx="2212121" cy="358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01 at 10.40.0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4465" cy="3587738"/>
                    </a:xfrm>
                    <a:prstGeom prst="rect">
                      <a:avLst/>
                    </a:prstGeom>
                  </pic:spPr>
                </pic:pic>
              </a:graphicData>
            </a:graphic>
          </wp:inline>
        </w:drawing>
      </w:r>
      <w:r w:rsidR="00246416" w:rsidRPr="00246416">
        <w:rPr>
          <w:rFonts w:ascii="Arial" w:eastAsia="Arial" w:hAnsi="Arial" w:cs="Arial"/>
          <w:sz w:val="24"/>
          <w:szCs w:val="24"/>
        </w:rPr>
        <w:t xml:space="preserve"> </w:t>
      </w:r>
    </w:p>
    <w:p w14:paraId="07973C8B" w14:textId="77777777" w:rsidR="000A6C13" w:rsidRDefault="000A6C13" w:rsidP="00246416">
      <w:pPr>
        <w:pStyle w:val="ListParagraph"/>
        <w:spacing w:line="243" w:lineRule="auto"/>
        <w:ind w:right="343"/>
        <w:rPr>
          <w:rFonts w:ascii="Arial" w:eastAsia="Arial" w:hAnsi="Arial" w:cs="Arial"/>
          <w:sz w:val="24"/>
          <w:szCs w:val="24"/>
        </w:rPr>
      </w:pPr>
    </w:p>
    <w:p w14:paraId="4FFA4583" w14:textId="77777777" w:rsidR="000A6C13" w:rsidRDefault="000A6C13" w:rsidP="00246416">
      <w:pPr>
        <w:pStyle w:val="ListParagraph"/>
        <w:spacing w:line="243" w:lineRule="auto"/>
        <w:ind w:right="343"/>
        <w:rPr>
          <w:rFonts w:ascii="Arial" w:eastAsia="Arial" w:hAnsi="Arial" w:cs="Arial"/>
          <w:sz w:val="24"/>
          <w:szCs w:val="24"/>
        </w:rPr>
      </w:pPr>
    </w:p>
    <w:p w14:paraId="4F498217" w14:textId="5D5DF054" w:rsidR="000A6C13" w:rsidRPr="00246416" w:rsidRDefault="000A6C13" w:rsidP="00246416">
      <w:pPr>
        <w:pStyle w:val="ListParagraph"/>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77D9ADC4" wp14:editId="022657AB">
            <wp:extent cx="2248821" cy="376174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01 at 4.13.3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3564" cy="3786401"/>
                    </a:xfrm>
                    <a:prstGeom prst="rect">
                      <a:avLst/>
                    </a:prstGeom>
                  </pic:spPr>
                </pic:pic>
              </a:graphicData>
            </a:graphic>
          </wp:inline>
        </w:drawing>
      </w:r>
    </w:p>
    <w:p w14:paraId="18E3B13F" w14:textId="77777777" w:rsidR="006733C8" w:rsidRDefault="006733C8" w:rsidP="00676FC4">
      <w:pPr>
        <w:spacing w:line="243" w:lineRule="auto"/>
        <w:ind w:right="343"/>
        <w:rPr>
          <w:rFonts w:ascii="Arial" w:eastAsia="Arial" w:hAnsi="Arial" w:cs="Arial"/>
          <w:sz w:val="24"/>
          <w:szCs w:val="24"/>
        </w:rPr>
      </w:pPr>
    </w:p>
    <w:p w14:paraId="13FDE9BB" w14:textId="77777777" w:rsidR="000A6C13" w:rsidRDefault="000A6C13" w:rsidP="00676FC4">
      <w:pPr>
        <w:spacing w:line="243" w:lineRule="auto"/>
        <w:ind w:right="343"/>
        <w:rPr>
          <w:rFonts w:ascii="Arial" w:eastAsia="Arial" w:hAnsi="Arial" w:cs="Arial"/>
          <w:sz w:val="24"/>
          <w:szCs w:val="24"/>
        </w:rPr>
      </w:pPr>
    </w:p>
    <w:p w14:paraId="0EFC5DAA" w14:textId="77777777" w:rsidR="000A6C13" w:rsidRDefault="000A6C13" w:rsidP="00676FC4">
      <w:pPr>
        <w:spacing w:line="243" w:lineRule="auto"/>
        <w:ind w:right="343"/>
        <w:rPr>
          <w:rFonts w:ascii="Arial" w:eastAsia="Arial" w:hAnsi="Arial" w:cs="Arial"/>
          <w:sz w:val="24"/>
          <w:szCs w:val="24"/>
        </w:rPr>
      </w:pPr>
    </w:p>
    <w:p w14:paraId="02A20C1E" w14:textId="77777777" w:rsidR="000A6C13" w:rsidRDefault="000A6C13" w:rsidP="00676FC4">
      <w:pPr>
        <w:spacing w:line="243" w:lineRule="auto"/>
        <w:ind w:right="343"/>
        <w:rPr>
          <w:rFonts w:ascii="Arial" w:eastAsia="Arial" w:hAnsi="Arial" w:cs="Arial"/>
          <w:sz w:val="24"/>
          <w:szCs w:val="24"/>
        </w:rPr>
      </w:pPr>
    </w:p>
    <w:p w14:paraId="1DB787B5" w14:textId="77777777" w:rsidR="000A6C13" w:rsidRDefault="000A6C13" w:rsidP="00676FC4">
      <w:pPr>
        <w:spacing w:line="243" w:lineRule="auto"/>
        <w:ind w:right="343"/>
        <w:rPr>
          <w:rFonts w:ascii="Arial" w:eastAsia="Arial" w:hAnsi="Arial" w:cs="Arial"/>
          <w:sz w:val="24"/>
          <w:szCs w:val="24"/>
        </w:rPr>
      </w:pPr>
    </w:p>
    <w:p w14:paraId="24DDF610" w14:textId="77777777" w:rsidR="000A6C13" w:rsidRDefault="000A6C13" w:rsidP="00676FC4">
      <w:pPr>
        <w:spacing w:line="243" w:lineRule="auto"/>
        <w:ind w:right="343"/>
        <w:rPr>
          <w:rFonts w:ascii="Arial" w:eastAsia="Arial" w:hAnsi="Arial" w:cs="Arial"/>
          <w:sz w:val="24"/>
          <w:szCs w:val="24"/>
        </w:rPr>
      </w:pPr>
    </w:p>
    <w:p w14:paraId="72357CFB" w14:textId="77777777" w:rsidR="000A6C13" w:rsidRDefault="000A6C13" w:rsidP="00676FC4">
      <w:pPr>
        <w:spacing w:line="243" w:lineRule="auto"/>
        <w:ind w:right="343"/>
        <w:rPr>
          <w:rFonts w:ascii="Arial" w:eastAsia="Arial" w:hAnsi="Arial" w:cs="Arial"/>
          <w:sz w:val="24"/>
          <w:szCs w:val="24"/>
        </w:rPr>
      </w:pPr>
    </w:p>
    <w:p w14:paraId="090899BB" w14:textId="77777777" w:rsidR="000A6C13" w:rsidRDefault="000A6C13" w:rsidP="00676FC4">
      <w:pPr>
        <w:spacing w:line="243" w:lineRule="auto"/>
        <w:ind w:right="343"/>
        <w:rPr>
          <w:rFonts w:ascii="Arial" w:eastAsia="Arial" w:hAnsi="Arial" w:cs="Arial"/>
          <w:sz w:val="24"/>
          <w:szCs w:val="24"/>
        </w:rPr>
      </w:pPr>
    </w:p>
    <w:p w14:paraId="77DDA442" w14:textId="1B15EF33" w:rsidR="00A12B25" w:rsidRDefault="000A6C13" w:rsidP="00676FC4">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33863BF0" wp14:editId="7CC9FE9A">
            <wp:extent cx="2224933" cy="3634740"/>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01 at 10.45.5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3676" cy="3649023"/>
                    </a:xfrm>
                    <a:prstGeom prst="rect">
                      <a:avLst/>
                    </a:prstGeom>
                  </pic:spPr>
                </pic:pic>
              </a:graphicData>
            </a:graphic>
          </wp:inline>
        </w:drawing>
      </w:r>
    </w:p>
    <w:p w14:paraId="717923EC" w14:textId="77777777" w:rsidR="00A12B25" w:rsidRDefault="00A12B25" w:rsidP="00676FC4">
      <w:pPr>
        <w:spacing w:line="243" w:lineRule="auto"/>
        <w:ind w:right="343"/>
        <w:rPr>
          <w:rFonts w:ascii="Arial" w:eastAsia="Arial" w:hAnsi="Arial" w:cs="Arial"/>
          <w:sz w:val="24"/>
          <w:szCs w:val="24"/>
        </w:rPr>
      </w:pPr>
    </w:p>
    <w:p w14:paraId="6C3954FA" w14:textId="77777777" w:rsidR="000A6C13" w:rsidRDefault="000A6C13" w:rsidP="00676FC4">
      <w:pPr>
        <w:spacing w:line="243" w:lineRule="auto"/>
        <w:ind w:right="343"/>
        <w:rPr>
          <w:rFonts w:ascii="Arial" w:eastAsia="Arial" w:hAnsi="Arial" w:cs="Arial"/>
          <w:sz w:val="24"/>
          <w:szCs w:val="24"/>
        </w:rPr>
      </w:pPr>
    </w:p>
    <w:p w14:paraId="6E7DDE8C" w14:textId="5009C414" w:rsidR="000A6C13" w:rsidRDefault="000A6C13" w:rsidP="00676FC4">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21B40F81" wp14:editId="715FD9F0">
            <wp:extent cx="2254081" cy="35331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1 at 10.46.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2641" cy="3546557"/>
                    </a:xfrm>
                    <a:prstGeom prst="rect">
                      <a:avLst/>
                    </a:prstGeom>
                  </pic:spPr>
                </pic:pic>
              </a:graphicData>
            </a:graphic>
          </wp:inline>
        </w:drawing>
      </w:r>
    </w:p>
    <w:p w14:paraId="0538B2EB" w14:textId="77777777" w:rsidR="000A6C13" w:rsidRDefault="000A6C13" w:rsidP="00676FC4">
      <w:pPr>
        <w:spacing w:line="243" w:lineRule="auto"/>
        <w:ind w:right="343"/>
        <w:rPr>
          <w:rFonts w:ascii="Arial" w:eastAsia="Arial" w:hAnsi="Arial" w:cs="Arial"/>
          <w:sz w:val="24"/>
          <w:szCs w:val="24"/>
        </w:rPr>
      </w:pPr>
    </w:p>
    <w:p w14:paraId="12236ED4" w14:textId="77777777" w:rsidR="000A6C13" w:rsidRDefault="000A6C13" w:rsidP="00676FC4">
      <w:pPr>
        <w:spacing w:line="243" w:lineRule="auto"/>
        <w:ind w:right="343"/>
        <w:rPr>
          <w:rFonts w:ascii="Arial" w:eastAsia="Arial" w:hAnsi="Arial" w:cs="Arial"/>
          <w:sz w:val="24"/>
          <w:szCs w:val="24"/>
        </w:rPr>
      </w:pPr>
    </w:p>
    <w:p w14:paraId="745F6C8B" w14:textId="77777777" w:rsidR="000A6C13" w:rsidRDefault="000A6C13" w:rsidP="00676FC4">
      <w:pPr>
        <w:spacing w:line="243" w:lineRule="auto"/>
        <w:ind w:right="343"/>
        <w:rPr>
          <w:rFonts w:ascii="Arial" w:eastAsia="Arial" w:hAnsi="Arial" w:cs="Arial"/>
          <w:sz w:val="24"/>
          <w:szCs w:val="24"/>
        </w:rPr>
      </w:pPr>
    </w:p>
    <w:p w14:paraId="0BD403D0" w14:textId="77777777" w:rsidR="000A6C13" w:rsidRDefault="000A6C13" w:rsidP="00676FC4">
      <w:pPr>
        <w:spacing w:line="243" w:lineRule="auto"/>
        <w:ind w:right="343"/>
        <w:rPr>
          <w:rFonts w:ascii="Arial" w:eastAsia="Arial" w:hAnsi="Arial" w:cs="Arial"/>
          <w:sz w:val="24"/>
          <w:szCs w:val="24"/>
        </w:rPr>
      </w:pPr>
    </w:p>
    <w:p w14:paraId="5FA30B04" w14:textId="77777777" w:rsidR="000A6C13" w:rsidRDefault="000A6C13" w:rsidP="00676FC4">
      <w:pPr>
        <w:spacing w:line="243" w:lineRule="auto"/>
        <w:ind w:right="343"/>
        <w:rPr>
          <w:rFonts w:ascii="Arial" w:eastAsia="Arial" w:hAnsi="Arial" w:cs="Arial"/>
          <w:sz w:val="24"/>
          <w:szCs w:val="24"/>
        </w:rPr>
      </w:pPr>
    </w:p>
    <w:p w14:paraId="0CEA8B19" w14:textId="77777777" w:rsidR="000A6C13" w:rsidRDefault="000A6C13" w:rsidP="00676FC4">
      <w:pPr>
        <w:spacing w:line="243" w:lineRule="auto"/>
        <w:ind w:right="343"/>
        <w:rPr>
          <w:rFonts w:ascii="Arial" w:eastAsia="Arial" w:hAnsi="Arial" w:cs="Arial"/>
          <w:sz w:val="24"/>
          <w:szCs w:val="24"/>
        </w:rPr>
      </w:pPr>
    </w:p>
    <w:p w14:paraId="1CE6EE1D" w14:textId="77777777" w:rsidR="000A6C13" w:rsidRDefault="000A6C13" w:rsidP="00676FC4">
      <w:pPr>
        <w:spacing w:line="243" w:lineRule="auto"/>
        <w:ind w:right="343"/>
        <w:rPr>
          <w:rFonts w:ascii="Arial" w:eastAsia="Arial" w:hAnsi="Arial" w:cs="Arial"/>
          <w:sz w:val="24"/>
          <w:szCs w:val="24"/>
        </w:rPr>
      </w:pPr>
    </w:p>
    <w:p w14:paraId="62499291" w14:textId="088E4212" w:rsidR="000A6C13" w:rsidRDefault="000A6C13" w:rsidP="00676FC4">
      <w:pPr>
        <w:spacing w:line="243" w:lineRule="auto"/>
        <w:ind w:right="343"/>
        <w:rPr>
          <w:rFonts w:ascii="Arial" w:eastAsia="Arial" w:hAnsi="Arial" w:cs="Arial"/>
          <w:sz w:val="24"/>
          <w:szCs w:val="24"/>
        </w:rPr>
      </w:pPr>
      <w:r>
        <w:rPr>
          <w:rFonts w:ascii="Arial" w:eastAsia="Arial" w:hAnsi="Arial" w:cs="Arial"/>
          <w:noProof/>
          <w:sz w:val="24"/>
          <w:szCs w:val="24"/>
        </w:rPr>
        <w:lastRenderedPageBreak/>
        <w:drawing>
          <wp:inline distT="0" distB="0" distL="0" distR="0" wp14:anchorId="54895A78" wp14:editId="434515E7">
            <wp:extent cx="2432665" cy="40411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1 at 4.14.4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5869" cy="4063075"/>
                    </a:xfrm>
                    <a:prstGeom prst="rect">
                      <a:avLst/>
                    </a:prstGeom>
                  </pic:spPr>
                </pic:pic>
              </a:graphicData>
            </a:graphic>
          </wp:inline>
        </w:drawing>
      </w:r>
    </w:p>
    <w:p w14:paraId="38B39517" w14:textId="77777777" w:rsidR="000A6C13" w:rsidRDefault="000A6C13" w:rsidP="00676FC4">
      <w:pPr>
        <w:spacing w:line="243" w:lineRule="auto"/>
        <w:ind w:right="343"/>
        <w:rPr>
          <w:rFonts w:ascii="Arial" w:eastAsia="Arial" w:hAnsi="Arial" w:cs="Arial"/>
          <w:sz w:val="24"/>
          <w:szCs w:val="24"/>
        </w:rPr>
      </w:pPr>
    </w:p>
    <w:p w14:paraId="19FA96B0" w14:textId="77777777" w:rsidR="005D7C6F" w:rsidRDefault="005D7C6F" w:rsidP="00676FC4">
      <w:pPr>
        <w:spacing w:line="243" w:lineRule="auto"/>
        <w:ind w:right="343"/>
        <w:rPr>
          <w:rFonts w:ascii="Arial" w:eastAsia="Arial" w:hAnsi="Arial" w:cs="Arial"/>
          <w:sz w:val="24"/>
          <w:szCs w:val="24"/>
        </w:rPr>
      </w:pPr>
    </w:p>
    <w:p w14:paraId="3D73B0BC" w14:textId="06FBE167" w:rsidR="005D7C6F" w:rsidRDefault="005D7C6F" w:rsidP="00676FC4">
      <w:pPr>
        <w:spacing w:line="243" w:lineRule="auto"/>
        <w:ind w:right="343"/>
        <w:rPr>
          <w:rFonts w:ascii="Arial" w:eastAsia="Arial" w:hAnsi="Arial" w:cs="Arial"/>
          <w:sz w:val="24"/>
          <w:szCs w:val="24"/>
        </w:rPr>
      </w:pPr>
      <w:r>
        <w:rPr>
          <w:rFonts w:ascii="Arial" w:eastAsia="Arial" w:hAnsi="Arial" w:cs="Arial"/>
          <w:noProof/>
          <w:sz w:val="24"/>
          <w:szCs w:val="24"/>
        </w:rPr>
        <w:drawing>
          <wp:inline distT="0" distB="0" distL="0" distR="0" wp14:anchorId="0802D76E" wp14:editId="271045E8">
            <wp:extent cx="2400935" cy="3927694"/>
            <wp:effectExtent l="0" t="0" r="1206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01 at 4.14.3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5021" cy="3950737"/>
                    </a:xfrm>
                    <a:prstGeom prst="rect">
                      <a:avLst/>
                    </a:prstGeom>
                  </pic:spPr>
                </pic:pic>
              </a:graphicData>
            </a:graphic>
          </wp:inline>
        </w:drawing>
      </w:r>
    </w:p>
    <w:p w14:paraId="36569AE4" w14:textId="77777777" w:rsidR="005D7C6F" w:rsidRDefault="005D7C6F" w:rsidP="00676FC4">
      <w:pPr>
        <w:spacing w:line="243" w:lineRule="auto"/>
        <w:ind w:right="343"/>
        <w:rPr>
          <w:rFonts w:ascii="Arial" w:eastAsia="Arial" w:hAnsi="Arial" w:cs="Arial"/>
          <w:sz w:val="24"/>
          <w:szCs w:val="24"/>
        </w:rPr>
      </w:pPr>
    </w:p>
    <w:p w14:paraId="3B4B9A87" w14:textId="77777777" w:rsidR="005D7C6F" w:rsidRDefault="005D7C6F" w:rsidP="00676FC4">
      <w:pPr>
        <w:spacing w:line="243" w:lineRule="auto"/>
        <w:ind w:right="343"/>
        <w:rPr>
          <w:rFonts w:ascii="Arial" w:eastAsia="Arial" w:hAnsi="Arial" w:cs="Arial"/>
          <w:sz w:val="24"/>
          <w:szCs w:val="24"/>
        </w:rPr>
      </w:pPr>
    </w:p>
    <w:p w14:paraId="5E7407C8" w14:textId="77777777" w:rsidR="005D7C6F" w:rsidRDefault="005D7C6F" w:rsidP="00676FC4">
      <w:pPr>
        <w:spacing w:line="243" w:lineRule="auto"/>
        <w:ind w:right="343"/>
        <w:rPr>
          <w:rFonts w:ascii="Arial" w:eastAsia="Arial" w:hAnsi="Arial" w:cs="Arial"/>
          <w:sz w:val="24"/>
          <w:szCs w:val="24"/>
        </w:rPr>
      </w:pPr>
    </w:p>
    <w:p w14:paraId="245B5C39" w14:textId="3FABB073" w:rsidR="005D7C6F" w:rsidRDefault="005D7C6F" w:rsidP="00676FC4">
      <w:pPr>
        <w:spacing w:line="243" w:lineRule="auto"/>
        <w:ind w:right="343"/>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89CF3A2" wp14:editId="2399F612">
            <wp:extent cx="2430636" cy="3926840"/>
            <wp:effectExtent l="0" t="0" r="825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5-01 at 4.14.5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6215" cy="3935853"/>
                    </a:xfrm>
                    <a:prstGeom prst="rect">
                      <a:avLst/>
                    </a:prstGeom>
                  </pic:spPr>
                </pic:pic>
              </a:graphicData>
            </a:graphic>
          </wp:inline>
        </w:drawing>
      </w:r>
    </w:p>
    <w:p w14:paraId="14D6B8E1" w14:textId="77777777" w:rsidR="000A6C13" w:rsidRDefault="000A6C13" w:rsidP="00676FC4">
      <w:pPr>
        <w:spacing w:line="243" w:lineRule="auto"/>
        <w:ind w:right="343"/>
        <w:rPr>
          <w:rFonts w:ascii="Arial" w:eastAsia="Arial" w:hAnsi="Arial" w:cs="Arial"/>
          <w:sz w:val="24"/>
          <w:szCs w:val="24"/>
        </w:rPr>
      </w:pPr>
    </w:p>
    <w:p w14:paraId="6481CBF5" w14:textId="77777777" w:rsidR="005D7C6F" w:rsidRDefault="005D7C6F" w:rsidP="00676FC4">
      <w:pPr>
        <w:spacing w:line="243" w:lineRule="auto"/>
        <w:ind w:right="343"/>
        <w:rPr>
          <w:rFonts w:ascii="Arial" w:eastAsia="Arial" w:hAnsi="Arial" w:cs="Arial"/>
          <w:sz w:val="24"/>
          <w:szCs w:val="24"/>
        </w:rPr>
      </w:pPr>
    </w:p>
    <w:p w14:paraId="627A516A" w14:textId="68AF36ED" w:rsidR="005D7C6F" w:rsidRDefault="005D7C6F" w:rsidP="00676FC4">
      <w:pPr>
        <w:spacing w:line="243" w:lineRule="auto"/>
        <w:ind w:right="343"/>
        <w:rPr>
          <w:rFonts w:ascii="Arial" w:eastAsia="Arial" w:hAnsi="Arial" w:cs="Arial"/>
          <w:sz w:val="24"/>
          <w:szCs w:val="24"/>
        </w:rPr>
      </w:pPr>
      <w:bookmarkStart w:id="0" w:name="_GoBack"/>
      <w:r>
        <w:rPr>
          <w:rFonts w:ascii="Arial" w:eastAsia="Arial" w:hAnsi="Arial" w:cs="Arial"/>
          <w:noProof/>
          <w:sz w:val="24"/>
          <w:szCs w:val="24"/>
        </w:rPr>
        <w:drawing>
          <wp:inline distT="0" distB="0" distL="0" distR="0" wp14:anchorId="24DB1424" wp14:editId="64E7549D">
            <wp:extent cx="2446218" cy="4091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5-01 at 4.13.36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3239" cy="4103684"/>
                    </a:xfrm>
                    <a:prstGeom prst="rect">
                      <a:avLst/>
                    </a:prstGeom>
                  </pic:spPr>
                </pic:pic>
              </a:graphicData>
            </a:graphic>
          </wp:inline>
        </w:drawing>
      </w:r>
      <w:bookmarkEnd w:id="0"/>
    </w:p>
    <w:p w14:paraId="0C7F4CBC" w14:textId="77777777" w:rsidR="000A6C13" w:rsidRPr="00037CDC" w:rsidRDefault="000A6C13" w:rsidP="00676FC4">
      <w:pPr>
        <w:spacing w:line="243" w:lineRule="auto"/>
        <w:ind w:right="343"/>
        <w:rPr>
          <w:rFonts w:ascii="Arial" w:eastAsia="Arial" w:hAnsi="Arial" w:cs="Arial"/>
          <w:sz w:val="24"/>
          <w:szCs w:val="24"/>
        </w:rPr>
      </w:pPr>
    </w:p>
    <w:sectPr w:rsidR="000A6C13" w:rsidRPr="00037CDC">
      <w:pgSz w:w="12240" w:h="15840"/>
      <w:pgMar w:top="1380" w:right="14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65D2084F"/>
    <w:multiLevelType w:val="hybridMultilevel"/>
    <w:tmpl w:val="DC10D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376F54"/>
    <w:multiLevelType w:val="multilevel"/>
    <w:tmpl w:val="547A57A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AD6"/>
    <w:rsid w:val="00037CDC"/>
    <w:rsid w:val="000A6C13"/>
    <w:rsid w:val="0023501D"/>
    <w:rsid w:val="00246416"/>
    <w:rsid w:val="00331899"/>
    <w:rsid w:val="003C1988"/>
    <w:rsid w:val="004539EE"/>
    <w:rsid w:val="005D7C6F"/>
    <w:rsid w:val="006733C8"/>
    <w:rsid w:val="00676FC4"/>
    <w:rsid w:val="006D47CD"/>
    <w:rsid w:val="0076610B"/>
    <w:rsid w:val="007E0AD6"/>
    <w:rsid w:val="00A12B25"/>
    <w:rsid w:val="00BC29C2"/>
    <w:rsid w:val="00E01EA6"/>
    <w:rsid w:val="00E0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2B809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246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14</Pages>
  <Words>1315</Words>
  <Characters>7499</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Patel</cp:lastModifiedBy>
  <cp:revision>5</cp:revision>
  <dcterms:created xsi:type="dcterms:W3CDTF">2016-04-07T01:10:00Z</dcterms:created>
  <dcterms:modified xsi:type="dcterms:W3CDTF">2016-05-02T02:55:00Z</dcterms:modified>
</cp:coreProperties>
</file>